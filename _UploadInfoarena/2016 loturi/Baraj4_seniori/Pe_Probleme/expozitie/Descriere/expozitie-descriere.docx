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A88" w:rsidRDefault="005F5A88" w:rsidP="005F5A88">
      <w:pPr>
        <w:tabs>
          <w:tab w:val="right" w:pos="10206"/>
        </w:tabs>
        <w:spacing w:before="120"/>
        <w:jc w:val="both"/>
        <w:rPr>
          <w:rFonts w:ascii="Times New Roman" w:hAnsi="Times New Roman"/>
          <w:b/>
          <w:szCs w:val="32"/>
          <w:lang w:val="en-US"/>
        </w:rPr>
      </w:pPr>
      <w:r w:rsidRPr="00E41EE6">
        <w:rPr>
          <w:rFonts w:ascii="Times New Roman" w:hAnsi="Times New Roman"/>
          <w:b/>
          <w:szCs w:val="32"/>
        </w:rPr>
        <w:t xml:space="preserve">Problema </w:t>
      </w:r>
      <w:r w:rsidR="005A1816">
        <w:rPr>
          <w:rFonts w:ascii="Times New Roman" w:hAnsi="Times New Roman"/>
          <w:b/>
          <w:szCs w:val="32"/>
        </w:rPr>
        <w:t xml:space="preserve">1 </w:t>
      </w:r>
      <w:r w:rsidRPr="00E41EE6">
        <w:rPr>
          <w:rFonts w:ascii="Times New Roman" w:hAnsi="Times New Roman"/>
          <w:b/>
          <w:szCs w:val="32"/>
        </w:rPr>
        <w:t xml:space="preserve">- </w:t>
      </w:r>
      <w:r w:rsidR="00593780" w:rsidRPr="00E41EE6">
        <w:rPr>
          <w:rFonts w:ascii="Times New Roman" w:hAnsi="Times New Roman"/>
          <w:b/>
          <w:szCs w:val="32"/>
        </w:rPr>
        <w:t>expoziție</w:t>
      </w:r>
      <w:r w:rsidRPr="00E41EE6">
        <w:rPr>
          <w:rFonts w:ascii="Times New Roman" w:hAnsi="Times New Roman"/>
          <w:b/>
          <w:szCs w:val="32"/>
        </w:rPr>
        <w:tab/>
      </w:r>
      <w:r w:rsidR="00E41EE6" w:rsidRPr="00E41EE6">
        <w:rPr>
          <w:rFonts w:ascii="Times New Roman" w:hAnsi="Times New Roman"/>
          <w:b/>
          <w:szCs w:val="32"/>
        </w:rPr>
        <w:t xml:space="preserve">prof. Adrian Panaete – Colegiul Național </w:t>
      </w:r>
      <w:r w:rsidR="00E41EE6" w:rsidRPr="00E41EE6">
        <w:rPr>
          <w:rFonts w:ascii="Times New Roman" w:hAnsi="Times New Roman"/>
          <w:b/>
          <w:szCs w:val="32"/>
          <w:lang w:val="en-US"/>
        </w:rPr>
        <w:t>“</w:t>
      </w:r>
      <w:proofErr w:type="spellStart"/>
      <w:r w:rsidR="00E41EE6" w:rsidRPr="00E41EE6">
        <w:rPr>
          <w:rFonts w:ascii="Times New Roman" w:hAnsi="Times New Roman"/>
          <w:b/>
          <w:szCs w:val="32"/>
          <w:lang w:val="en-US"/>
        </w:rPr>
        <w:t>A.T.Laurian</w:t>
      </w:r>
      <w:proofErr w:type="spellEnd"/>
      <w:r w:rsidR="00E41EE6" w:rsidRPr="00E41EE6">
        <w:rPr>
          <w:rFonts w:ascii="Times New Roman" w:hAnsi="Times New Roman"/>
          <w:b/>
          <w:szCs w:val="32"/>
          <w:lang w:val="en-US"/>
        </w:rPr>
        <w:t>”</w:t>
      </w:r>
      <w:r w:rsidR="00E41EE6">
        <w:rPr>
          <w:rFonts w:ascii="Times New Roman" w:hAnsi="Times New Roman"/>
          <w:b/>
          <w:szCs w:val="32"/>
          <w:lang w:val="en-US"/>
        </w:rPr>
        <w:t xml:space="preserve">, </w:t>
      </w:r>
      <w:proofErr w:type="spellStart"/>
      <w:r w:rsidR="00E41EE6">
        <w:rPr>
          <w:rFonts w:ascii="Times New Roman" w:hAnsi="Times New Roman"/>
          <w:b/>
          <w:szCs w:val="32"/>
          <w:lang w:val="en-US"/>
        </w:rPr>
        <w:t>Boto</w:t>
      </w:r>
      <w:proofErr w:type="spellEnd"/>
      <w:r w:rsidR="00E41EE6">
        <w:rPr>
          <w:rFonts w:ascii="Times New Roman" w:hAnsi="Times New Roman"/>
          <w:b/>
          <w:szCs w:val="32"/>
        </w:rPr>
        <w:t>ș</w:t>
      </w:r>
      <w:proofErr w:type="spellStart"/>
      <w:r w:rsidR="00E41EE6" w:rsidRPr="00E41EE6">
        <w:rPr>
          <w:rFonts w:ascii="Times New Roman" w:hAnsi="Times New Roman"/>
          <w:b/>
          <w:szCs w:val="32"/>
          <w:lang w:val="en-US"/>
        </w:rPr>
        <w:t>ani</w:t>
      </w:r>
      <w:proofErr w:type="spellEnd"/>
    </w:p>
    <w:p w:rsidR="00E41EE6" w:rsidRPr="00E41EE6" w:rsidRDefault="00E41EE6" w:rsidP="005F5A88">
      <w:pPr>
        <w:tabs>
          <w:tab w:val="right" w:pos="10206"/>
        </w:tabs>
        <w:spacing w:before="120"/>
        <w:jc w:val="both"/>
        <w:rPr>
          <w:rFonts w:ascii="Times New Roman" w:hAnsi="Times New Roman"/>
          <w:b/>
          <w:szCs w:val="32"/>
          <w:lang w:val="en-US"/>
        </w:rPr>
      </w:pPr>
      <w:proofErr w:type="spellStart"/>
      <w:r>
        <w:rPr>
          <w:rFonts w:ascii="Times New Roman" w:hAnsi="Times New Roman"/>
          <w:b/>
          <w:szCs w:val="32"/>
          <w:lang w:val="en-US"/>
        </w:rPr>
        <w:t>Descrierea</w:t>
      </w:r>
      <w:proofErr w:type="spellEnd"/>
      <w:r>
        <w:rPr>
          <w:rFonts w:ascii="Times New Roman" w:hAnsi="Times New Roman"/>
          <w:b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Cs w:val="32"/>
          <w:lang w:val="en-US"/>
        </w:rPr>
        <w:t>soluției</w:t>
      </w:r>
      <w:proofErr w:type="spellEnd"/>
    </w:p>
    <w:p w:rsidR="005F5A88" w:rsidRDefault="005F5A88" w:rsidP="005F5A88">
      <w:pPr>
        <w:jc w:val="both"/>
        <w:rPr>
          <w:rFonts w:ascii="Times New Roman" w:hAnsi="Times New Roman"/>
          <w:sz w:val="22"/>
          <w:szCs w:val="22"/>
          <w:lang w:eastAsia="ro-RO"/>
        </w:rPr>
      </w:pPr>
    </w:p>
    <w:p w:rsidR="002F4701" w:rsidRDefault="00E41EE6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eastAsia="ro-RO"/>
        </w:rPr>
        <w:t xml:space="preserve">Se observă pentru început că se formează </w:t>
      </w:r>
      <m:oMath>
        <m:r>
          <w:rPr>
            <w:rFonts w:ascii="Cambria Math" w:hAnsi="Cambria Math"/>
            <w:lang w:eastAsia="ro-RO"/>
          </w:rPr>
          <m:t>N+1</m:t>
        </m:r>
      </m:oMath>
      <w:r>
        <w:rPr>
          <w:rFonts w:ascii="Times New Roman" w:hAnsi="Times New Roman"/>
          <w:lang w:eastAsia="ro-RO"/>
        </w:rPr>
        <w:t xml:space="preserve"> grupuri pe care le vom numerota </w:t>
      </w:r>
      <m:oMath>
        <m:r>
          <w:rPr>
            <w:rFonts w:ascii="Cambria Math" w:hAnsi="Cambria Math"/>
            <w:lang w:eastAsia="ro-RO"/>
          </w:rPr>
          <m:t>0, 1, …,N</m:t>
        </m:r>
      </m:oMath>
      <w:r>
        <w:rPr>
          <w:rFonts w:ascii="Times New Roman" w:hAnsi="Times New Roman"/>
          <w:lang w:eastAsia="ro-RO"/>
        </w:rPr>
        <w:t xml:space="preserve">. Grupul </w:t>
      </w:r>
      <m:oMath>
        <m:r>
          <w:rPr>
            <w:rFonts w:ascii="Cambria Math" w:hAnsi="Cambria Math"/>
            <w:lang w:eastAsia="ro-RO"/>
          </w:rPr>
          <m:t>i</m:t>
        </m:r>
      </m:oMath>
      <w:r>
        <w:rPr>
          <w:rFonts w:ascii="Times New Roman" w:hAnsi="Times New Roman"/>
          <w:lang w:eastAsia="ro-RO"/>
        </w:rPr>
        <w:t xml:space="preserve"> intră în sala </w:t>
      </w:r>
      <m:oMath>
        <m:r>
          <w:rPr>
            <w:rFonts w:ascii="Cambria Math" w:hAnsi="Cambria Math"/>
            <w:lang w:eastAsia="ro-RO"/>
          </w:rPr>
          <m:t xml:space="preserve">0 </m:t>
        </m:r>
      </m:oMath>
      <w:r>
        <w:rPr>
          <w:rFonts w:ascii="Times New Roman" w:hAnsi="Times New Roman"/>
          <w:lang w:eastAsia="ro-RO"/>
        </w:rPr>
        <w:t xml:space="preserve">la minutul </w:t>
      </w:r>
      <m:oMath>
        <m:r>
          <w:rPr>
            <w:rFonts w:ascii="Cambria Math" w:hAnsi="Cambria Math"/>
            <w:lang w:eastAsia="ro-RO"/>
          </w:rPr>
          <m:t>i</m:t>
        </m:r>
      </m:oMath>
      <w:r>
        <w:rPr>
          <w:rFonts w:ascii="Times New Roman" w:hAnsi="Times New Roman"/>
          <w:lang w:eastAsia="ro-RO"/>
        </w:rPr>
        <w:t xml:space="preserve"> și ajunge în sala </w:t>
      </w:r>
      <m:oMath>
        <m:r>
          <w:rPr>
            <w:rFonts w:ascii="Cambria Math" w:hAnsi="Cambria Math"/>
            <w:lang w:eastAsia="ro-RO"/>
          </w:rPr>
          <m:t xml:space="preserve">1 </m:t>
        </m:r>
      </m:oMath>
      <w:r>
        <w:rPr>
          <w:rFonts w:ascii="Times New Roman" w:hAnsi="Times New Roman"/>
          <w:lang w:eastAsia="ro-RO"/>
        </w:rPr>
        <w:t xml:space="preserve">în minutul </w:t>
      </w:r>
      <m:oMath>
        <m:r>
          <w:rPr>
            <w:rFonts w:ascii="Cambria Math" w:hAnsi="Cambria Math"/>
            <w:lang w:eastAsia="ro-RO"/>
          </w:rPr>
          <m:t>i+1.</m:t>
        </m:r>
      </m:oMath>
      <w:r>
        <w:rPr>
          <w:rFonts w:ascii="Times New Roman" w:hAnsi="Times New Roman"/>
          <w:lang w:eastAsia="ro-RO"/>
        </w:rPr>
        <w:t xml:space="preserve"> Se remarcă faptul că fiecare grup </w:t>
      </w:r>
      <m:oMath>
        <m:r>
          <w:rPr>
            <w:rFonts w:ascii="Cambria Math" w:hAnsi="Cambria Math"/>
            <w:lang w:eastAsia="ro-RO"/>
          </w:rPr>
          <m:t>i</m:t>
        </m:r>
      </m:oMath>
      <w:r>
        <w:rPr>
          <w:rFonts w:ascii="Times New Roman" w:hAnsi="Times New Roman"/>
          <w:lang w:eastAsia="ro-RO"/>
        </w:rPr>
        <w:t xml:space="preserve"> are exact aceeași evoluție ca și grupul </w:t>
      </w:r>
      <m:oMath>
        <m:r>
          <w:rPr>
            <w:rFonts w:ascii="Cambria Math" w:hAnsi="Cambria Math"/>
            <w:lang w:eastAsia="ro-RO"/>
          </w:rPr>
          <m:t>0</m:t>
        </m:r>
      </m:oMath>
      <w:r>
        <w:rPr>
          <w:rFonts w:ascii="Times New Roman" w:hAnsi="Times New Roman"/>
          <w:lang w:eastAsia="ro-RO"/>
        </w:rPr>
        <w:t xml:space="preserve"> dar cu o întârziere de </w:t>
      </w:r>
      <m:oMath>
        <m:r>
          <w:rPr>
            <w:rFonts w:ascii="Cambria Math" w:hAnsi="Cambria Math"/>
            <w:lang w:eastAsia="ro-RO"/>
          </w:rPr>
          <m:t>i</m:t>
        </m:r>
      </m:oMath>
      <w:r>
        <w:rPr>
          <w:rFonts w:ascii="Times New Roman" w:hAnsi="Times New Roman"/>
          <w:lang w:eastAsia="ro-RO"/>
        </w:rPr>
        <w:t xml:space="preserve"> minute. Astfel dacă la un moment dat </w:t>
      </w:r>
      <m:oMath>
        <m:r>
          <w:rPr>
            <w:rFonts w:ascii="Cambria Math" w:hAnsi="Cambria Math"/>
            <w:lang w:eastAsia="ro-RO"/>
          </w:rPr>
          <m:t xml:space="preserve">t </m:t>
        </m:r>
      </m:oMath>
      <w:r>
        <w:rPr>
          <w:rFonts w:ascii="Times New Roman" w:hAnsi="Times New Roman"/>
          <w:lang w:eastAsia="ro-RO"/>
        </w:rPr>
        <w:t xml:space="preserve">un grup </w:t>
      </w:r>
      <m:oMath>
        <m:r>
          <w:rPr>
            <w:rFonts w:ascii="Cambria Math" w:hAnsi="Cambria Math"/>
            <w:lang w:eastAsia="ro-RO"/>
          </w:rPr>
          <m:t>i</m:t>
        </m:r>
      </m:oMath>
      <w:r>
        <w:rPr>
          <w:rFonts w:ascii="Times New Roman" w:hAnsi="Times New Roman"/>
          <w:lang w:eastAsia="ro-RO"/>
        </w:rPr>
        <w:t xml:space="preserve"> se găsește în sala </w:t>
      </w:r>
      <m:oMath>
        <m:r>
          <w:rPr>
            <w:rFonts w:ascii="Cambria Math" w:hAnsi="Cambria Math"/>
            <w:lang w:eastAsia="ro-RO"/>
          </w:rPr>
          <m:t xml:space="preserve">s </m:t>
        </m:r>
      </m:oMath>
      <w:r>
        <w:rPr>
          <w:rFonts w:ascii="Times New Roman" w:hAnsi="Times New Roman"/>
          <w:lang w:eastAsia="ro-RO"/>
        </w:rPr>
        <w:t xml:space="preserve">și este compus din </w:t>
      </w:r>
      <m:oMath>
        <m:r>
          <w:rPr>
            <w:rFonts w:ascii="Cambria Math" w:hAnsi="Cambria Math"/>
            <w:lang w:eastAsia="ro-RO"/>
          </w:rPr>
          <m:t>k</m:t>
        </m:r>
      </m:oMath>
      <w:r w:rsidR="002F4701">
        <w:rPr>
          <w:rFonts w:ascii="Times New Roman" w:hAnsi="Times New Roman"/>
          <w:lang w:eastAsia="ro-RO"/>
        </w:rPr>
        <w:t xml:space="preserve"> oameni, cu exact </w:t>
      </w:r>
      <m:oMath>
        <m:r>
          <w:rPr>
            <w:rFonts w:ascii="Cambria Math" w:hAnsi="Cambria Math"/>
            <w:lang w:eastAsia="ro-RO"/>
          </w:rPr>
          <m:t xml:space="preserve">i </m:t>
        </m:r>
      </m:oMath>
      <w:r w:rsidR="002F4701">
        <w:rPr>
          <w:rFonts w:ascii="Times New Roman" w:hAnsi="Times New Roman"/>
          <w:lang w:eastAsia="ro-RO"/>
        </w:rPr>
        <w:t xml:space="preserve">minute înainte în sala </w:t>
      </w:r>
      <m:oMath>
        <m:r>
          <w:rPr>
            <w:rFonts w:ascii="Cambria Math" w:hAnsi="Cambria Math"/>
            <w:lang w:eastAsia="ro-RO"/>
          </w:rPr>
          <m:t>s,</m:t>
        </m:r>
      </m:oMath>
      <w:r w:rsidR="002F4701">
        <w:rPr>
          <w:rFonts w:ascii="Times New Roman" w:hAnsi="Times New Roman"/>
          <w:lang w:eastAsia="ro-RO"/>
        </w:rPr>
        <w:t xml:space="preserve"> s-a aflat grupul </w:t>
      </w:r>
      <m:oMath>
        <m:r>
          <w:rPr>
            <w:rFonts w:ascii="Cambria Math" w:hAnsi="Cambria Math"/>
            <w:lang w:eastAsia="ro-RO"/>
          </w:rPr>
          <m:t>0,</m:t>
        </m:r>
      </m:oMath>
      <w:r w:rsidR="002F4701">
        <w:rPr>
          <w:rFonts w:ascii="Times New Roman" w:hAnsi="Times New Roman"/>
          <w:lang w:eastAsia="ro-RO"/>
        </w:rPr>
        <w:t xml:space="preserve"> care era format tot din </w:t>
      </w:r>
      <m:oMath>
        <m:r>
          <w:rPr>
            <w:rFonts w:ascii="Cambria Math" w:hAnsi="Cambria Math"/>
            <w:lang w:eastAsia="ro-RO"/>
          </w:rPr>
          <m:t>k</m:t>
        </m:r>
      </m:oMath>
      <w:r w:rsidR="002F4701">
        <w:rPr>
          <w:rFonts w:ascii="Times New Roman" w:hAnsi="Times New Roman"/>
          <w:lang w:eastAsia="ro-RO"/>
        </w:rPr>
        <w:t xml:space="preserve"> oameni.</w:t>
      </w:r>
    </w:p>
    <w:p w:rsidR="002F4701" w:rsidRDefault="002F4701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eastAsia="ro-RO"/>
        </w:rPr>
        <w:t xml:space="preserve">Această observație face posibilă transformarea oricărui query într-un query care se referă la grupul </w:t>
      </w:r>
      <m:oMath>
        <m:r>
          <w:rPr>
            <w:rFonts w:ascii="Cambria Math" w:hAnsi="Cambria Math"/>
            <w:lang w:eastAsia="ro-RO"/>
          </w:rPr>
          <m:t>0</m:t>
        </m:r>
      </m:oMath>
      <w:r>
        <w:rPr>
          <w:rFonts w:ascii="Times New Roman" w:hAnsi="Times New Roman"/>
          <w:lang w:eastAsia="ro-RO"/>
        </w:rPr>
        <w:t xml:space="preserve">. Important este să determinăm care grup </w:t>
      </w:r>
      <m:oMath>
        <m:r>
          <w:rPr>
            <w:rFonts w:ascii="Cambria Math" w:hAnsi="Cambria Math"/>
            <w:lang w:eastAsia="ro-RO"/>
          </w:rPr>
          <m:t>i</m:t>
        </m:r>
      </m:oMath>
      <w:r>
        <w:rPr>
          <w:rFonts w:ascii="Times New Roman" w:hAnsi="Times New Roman"/>
          <w:lang w:eastAsia="ro-RO"/>
        </w:rPr>
        <w:t xml:space="preserve"> se găsește în sala </w:t>
      </w:r>
      <m:oMath>
        <m:r>
          <w:rPr>
            <w:rFonts w:ascii="Cambria Math" w:hAnsi="Cambria Math"/>
            <w:lang w:eastAsia="ro-RO"/>
          </w:rPr>
          <m:t>s</m:t>
        </m:r>
      </m:oMath>
      <w:r>
        <w:rPr>
          <w:rFonts w:ascii="Times New Roman" w:hAnsi="Times New Roman"/>
          <w:lang w:eastAsia="ro-RO"/>
        </w:rPr>
        <w:t xml:space="preserve"> la momentul </w:t>
      </w:r>
      <m:oMath>
        <m:r>
          <w:rPr>
            <w:rFonts w:ascii="Cambria Math" w:hAnsi="Cambria Math"/>
            <w:lang w:eastAsia="ro-RO"/>
          </w:rPr>
          <m:t>t</m:t>
        </m:r>
      </m:oMath>
      <w:r>
        <w:rPr>
          <w:rFonts w:ascii="Times New Roman" w:hAnsi="Times New Roman"/>
          <w:lang w:eastAsia="ro-RO"/>
        </w:rPr>
        <w:t xml:space="preserve">. </w:t>
      </w:r>
    </w:p>
    <w:p w:rsidR="002F4701" w:rsidRDefault="002F4701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eastAsia="ro-RO"/>
        </w:rPr>
        <w:t xml:space="preserve">Ținând cont că la interval de </w:t>
      </w:r>
      <m:oMath>
        <m:r>
          <w:rPr>
            <w:rFonts w:ascii="Cambria Math" w:hAnsi="Cambria Math"/>
            <w:lang w:eastAsia="ro-RO"/>
          </w:rPr>
          <m:t>N+1</m:t>
        </m:r>
      </m:oMath>
      <w:r>
        <w:rPr>
          <w:rFonts w:ascii="Times New Roman" w:hAnsi="Times New Roman"/>
          <w:lang w:eastAsia="ro-RO"/>
        </w:rPr>
        <w:t xml:space="preserve"> minute un grup se regăsește în aceeași sală este ușor de determinat grupul dacă observăm că putem presupune că la momentul </w:t>
      </w:r>
      <m:oMath>
        <m:r>
          <w:rPr>
            <w:rFonts w:ascii="Cambria Math" w:hAnsi="Cambria Math"/>
            <w:lang w:eastAsia="ro-RO"/>
          </w:rPr>
          <m:t>0</m:t>
        </m:r>
      </m:oMath>
      <w:r>
        <w:rPr>
          <w:rFonts w:ascii="Times New Roman" w:hAnsi="Times New Roman"/>
          <w:lang w:eastAsia="ro-RO"/>
        </w:rPr>
        <w:t xml:space="preserve"> toate grupurile conțin </w:t>
      </w:r>
      <m:oMath>
        <m:r>
          <w:rPr>
            <w:rFonts w:ascii="Cambria Math" w:hAnsi="Cambria Math"/>
            <w:lang w:eastAsia="ro-RO"/>
          </w:rPr>
          <m:t>0</m:t>
        </m:r>
      </m:oMath>
      <w:r>
        <w:rPr>
          <w:rFonts w:ascii="Times New Roman" w:hAnsi="Times New Roman"/>
          <w:lang w:eastAsia="ro-RO"/>
        </w:rPr>
        <w:t xml:space="preserve"> oameni iar distribuția grupurilor pe săli este următoarea:</w:t>
      </w:r>
    </w:p>
    <w:p w:rsidR="00AA6953" w:rsidRDefault="00AA6953" w:rsidP="005F5A88">
      <w:pPr>
        <w:ind w:firstLine="709"/>
        <w:jc w:val="both"/>
        <w:rPr>
          <w:rFonts w:ascii="Times New Roman" w:hAnsi="Times New Roman"/>
          <w:lang w:eastAsia="ro-RO"/>
        </w:rPr>
      </w:pPr>
    </w:p>
    <w:tbl>
      <w:tblPr>
        <w:tblStyle w:val="TableGrid"/>
        <w:tblW w:w="0" w:type="auto"/>
        <w:tblLook w:val="04A0"/>
      </w:tblPr>
      <w:tblGrid>
        <w:gridCol w:w="1264"/>
        <w:gridCol w:w="1264"/>
        <w:gridCol w:w="1264"/>
        <w:gridCol w:w="1264"/>
        <w:gridCol w:w="1265"/>
        <w:gridCol w:w="1265"/>
        <w:gridCol w:w="1265"/>
        <w:gridCol w:w="1265"/>
      </w:tblGrid>
      <w:tr w:rsidR="00AA6953" w:rsidTr="00AA6953">
        <w:tc>
          <w:tcPr>
            <w:tcW w:w="1264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Sala</w:t>
            </w:r>
          </w:p>
        </w:tc>
        <w:tc>
          <w:tcPr>
            <w:tcW w:w="1264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0</w:t>
            </w:r>
          </w:p>
        </w:tc>
        <w:tc>
          <w:tcPr>
            <w:tcW w:w="1264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1</w:t>
            </w:r>
          </w:p>
        </w:tc>
        <w:tc>
          <w:tcPr>
            <w:tcW w:w="1264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2</w:t>
            </w:r>
          </w:p>
        </w:tc>
        <w:tc>
          <w:tcPr>
            <w:tcW w:w="1265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...</w:t>
            </w:r>
          </w:p>
        </w:tc>
        <w:tc>
          <w:tcPr>
            <w:tcW w:w="1265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N-2</w:t>
            </w:r>
          </w:p>
        </w:tc>
        <w:tc>
          <w:tcPr>
            <w:tcW w:w="1265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N-1</w:t>
            </w:r>
          </w:p>
        </w:tc>
        <w:tc>
          <w:tcPr>
            <w:tcW w:w="1265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N</w:t>
            </w:r>
          </w:p>
        </w:tc>
      </w:tr>
      <w:tr w:rsidR="00AA6953" w:rsidTr="00AA6953">
        <w:tc>
          <w:tcPr>
            <w:tcW w:w="1264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Grupul</w:t>
            </w:r>
          </w:p>
        </w:tc>
        <w:tc>
          <w:tcPr>
            <w:tcW w:w="1264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0</w:t>
            </w:r>
          </w:p>
        </w:tc>
        <w:tc>
          <w:tcPr>
            <w:tcW w:w="1264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N</w:t>
            </w:r>
          </w:p>
        </w:tc>
        <w:tc>
          <w:tcPr>
            <w:tcW w:w="1264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N-1</w:t>
            </w:r>
          </w:p>
        </w:tc>
        <w:tc>
          <w:tcPr>
            <w:tcW w:w="1265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...</w:t>
            </w:r>
          </w:p>
        </w:tc>
        <w:tc>
          <w:tcPr>
            <w:tcW w:w="1265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3</w:t>
            </w:r>
          </w:p>
        </w:tc>
        <w:tc>
          <w:tcPr>
            <w:tcW w:w="1265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2</w:t>
            </w:r>
          </w:p>
        </w:tc>
        <w:tc>
          <w:tcPr>
            <w:tcW w:w="1265" w:type="dxa"/>
          </w:tcPr>
          <w:p w:rsidR="00AA6953" w:rsidRDefault="00AA6953" w:rsidP="005F5A88">
            <w:pPr>
              <w:jc w:val="both"/>
              <w:rPr>
                <w:rFonts w:ascii="Times New Roman" w:hAnsi="Times New Roman"/>
                <w:lang w:eastAsia="ro-RO"/>
              </w:rPr>
            </w:pPr>
            <w:r>
              <w:rPr>
                <w:rFonts w:ascii="Times New Roman" w:hAnsi="Times New Roman"/>
                <w:lang w:eastAsia="ro-RO"/>
              </w:rPr>
              <w:t>1</w:t>
            </w:r>
          </w:p>
        </w:tc>
      </w:tr>
    </w:tbl>
    <w:p w:rsidR="002F4701" w:rsidRDefault="002F4701" w:rsidP="005F5A88">
      <w:pPr>
        <w:ind w:firstLine="709"/>
        <w:jc w:val="both"/>
        <w:rPr>
          <w:rFonts w:ascii="Times New Roman" w:hAnsi="Times New Roman"/>
          <w:lang w:eastAsia="ro-RO"/>
        </w:rPr>
      </w:pPr>
    </w:p>
    <w:p w:rsidR="00AA6953" w:rsidRDefault="00964836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eastAsia="ro-RO"/>
        </w:rPr>
        <w:t>O</w:t>
      </w:r>
      <w:r w:rsidR="00AA6953">
        <w:rPr>
          <w:rFonts w:ascii="Times New Roman" w:hAnsi="Times New Roman"/>
          <w:lang w:eastAsia="ro-RO"/>
        </w:rPr>
        <w:t xml:space="preserve">bsevăm că inițial în sala </w:t>
      </w:r>
      <m:oMath>
        <m:r>
          <w:rPr>
            <w:rFonts w:ascii="Cambria Math" w:hAnsi="Cambria Math"/>
            <w:lang w:eastAsia="ro-RO"/>
          </w:rPr>
          <m:t>s</m:t>
        </m:r>
      </m:oMath>
      <w:r w:rsidR="00AA6953">
        <w:rPr>
          <w:rFonts w:ascii="Times New Roman" w:hAnsi="Times New Roman"/>
          <w:lang w:eastAsia="ro-RO"/>
        </w:rPr>
        <w:t xml:space="preserve"> avem grupul </w:t>
      </w:r>
      <m:oMath>
        <m:d>
          <m:dPr>
            <m:ctrlPr>
              <w:rPr>
                <w:rFonts w:ascii="Cambria Math" w:hAnsi="Cambria Math"/>
                <w:i/>
                <w:lang w:eastAsia="ro-RO"/>
              </w:rPr>
            </m:ctrlPr>
          </m:dPr>
          <m:e>
            <m:r>
              <w:rPr>
                <w:rFonts w:ascii="Cambria Math" w:hAnsi="Cambria Math"/>
                <w:lang w:eastAsia="ro-RO"/>
              </w:rPr>
              <m:t>–s</m:t>
            </m:r>
          </m:e>
        </m:d>
        <m:r>
          <w:rPr>
            <w:rFonts w:ascii="Cambria Math" w:hAnsi="Cambria Math"/>
            <w:lang w:eastAsia="ro-RO"/>
          </w:rPr>
          <m:t xml:space="preserve">mod </m:t>
        </m:r>
        <m:d>
          <m:dPr>
            <m:ctrlPr>
              <w:rPr>
                <w:rFonts w:ascii="Cambria Math" w:hAnsi="Cambria Math"/>
                <w:i/>
                <w:lang w:eastAsia="ro-RO"/>
              </w:rPr>
            </m:ctrlPr>
          </m:dPr>
          <m:e>
            <m:r>
              <w:rPr>
                <w:rFonts w:ascii="Cambria Math" w:hAnsi="Cambria Math"/>
                <w:lang w:eastAsia="ro-RO"/>
              </w:rPr>
              <m:t>N+1</m:t>
            </m:r>
          </m:e>
        </m:d>
      </m:oMath>
      <w:r w:rsidR="00AA6953">
        <w:rPr>
          <w:rFonts w:ascii="Times New Roman" w:hAnsi="Times New Roman"/>
          <w:lang w:eastAsia="ro-RO"/>
        </w:rPr>
        <w:t xml:space="preserve"> deci la momentul </w:t>
      </w:r>
      <m:oMath>
        <m:r>
          <w:rPr>
            <w:rFonts w:ascii="Cambria Math" w:hAnsi="Cambria Math"/>
            <w:lang w:eastAsia="ro-RO"/>
          </w:rPr>
          <m:t>t</m:t>
        </m:r>
      </m:oMath>
      <w:r w:rsidR="00AA6953">
        <w:rPr>
          <w:rFonts w:ascii="Times New Roman" w:hAnsi="Times New Roman"/>
          <w:lang w:eastAsia="ro-RO"/>
        </w:rPr>
        <w:t xml:space="preserve"> vom avea </w:t>
      </w:r>
      <m:oMath>
        <m:d>
          <m:dPr>
            <m:ctrlPr>
              <w:rPr>
                <w:rFonts w:ascii="Cambria Math" w:hAnsi="Cambria Math"/>
                <w:i/>
                <w:lang w:eastAsia="ro-RO"/>
              </w:rPr>
            </m:ctrlPr>
          </m:dPr>
          <m:e>
            <m:r>
              <w:rPr>
                <w:rFonts w:ascii="Cambria Math" w:hAnsi="Cambria Math"/>
                <w:lang w:eastAsia="ro-RO"/>
              </w:rPr>
              <m:t>i+s</m:t>
            </m:r>
          </m:e>
        </m:d>
        <m:r>
          <w:rPr>
            <w:rFonts w:ascii="Cambria Math" w:hAnsi="Cambria Math"/>
            <w:lang w:eastAsia="ro-RO"/>
          </w:rPr>
          <m:t xml:space="preserve">= t mod </m:t>
        </m:r>
        <m:d>
          <m:dPr>
            <m:ctrlPr>
              <w:rPr>
                <w:rFonts w:ascii="Cambria Math" w:hAnsi="Cambria Math"/>
                <w:i/>
                <w:lang w:eastAsia="ro-RO"/>
              </w:rPr>
            </m:ctrlPr>
          </m:dPr>
          <m:e>
            <m:r>
              <w:rPr>
                <w:rFonts w:ascii="Cambria Math" w:hAnsi="Cambria Math"/>
                <w:lang w:eastAsia="ro-RO"/>
              </w:rPr>
              <m:t>N+1</m:t>
            </m:r>
          </m:e>
        </m:d>
        <m:r>
          <w:rPr>
            <w:rFonts w:ascii="Cambria Math" w:hAnsi="Cambria Math"/>
            <w:lang w:eastAsia="ro-RO"/>
          </w:rPr>
          <m:t xml:space="preserve">. </m:t>
        </m:r>
      </m:oMath>
      <w:r w:rsidR="00AA6953">
        <w:rPr>
          <w:rFonts w:ascii="Times New Roman" w:hAnsi="Times New Roman"/>
          <w:lang w:eastAsia="ro-RO"/>
        </w:rPr>
        <w:t xml:space="preserve">Avem determinat grupul situat în sala </w:t>
      </w:r>
      <m:oMath>
        <m:r>
          <w:rPr>
            <w:rFonts w:ascii="Cambria Math" w:hAnsi="Cambria Math"/>
            <w:lang w:eastAsia="ro-RO"/>
          </w:rPr>
          <m:t>s</m:t>
        </m:r>
      </m:oMath>
      <w:r w:rsidR="00AA6953">
        <w:rPr>
          <w:rFonts w:ascii="Times New Roman" w:hAnsi="Times New Roman"/>
          <w:lang w:eastAsia="ro-RO"/>
        </w:rPr>
        <w:t xml:space="preserve"> la momentul </w:t>
      </w:r>
      <m:oMath>
        <m:r>
          <w:rPr>
            <w:rFonts w:ascii="Cambria Math" w:hAnsi="Cambria Math"/>
            <w:lang w:eastAsia="ro-RO"/>
          </w:rPr>
          <m:t>t</m:t>
        </m:r>
      </m:oMath>
      <w:r w:rsidR="00AA6953">
        <w:rPr>
          <w:rFonts w:ascii="Times New Roman" w:hAnsi="Times New Roman"/>
          <w:lang w:eastAsia="ro-RO"/>
        </w:rPr>
        <w:t xml:space="preserve"> cu formula:</w:t>
      </w:r>
    </w:p>
    <w:p w:rsidR="00AA6953" w:rsidRDefault="00AA6953" w:rsidP="005F5A88">
      <w:pPr>
        <w:ind w:firstLine="709"/>
        <w:jc w:val="both"/>
        <w:rPr>
          <w:rFonts w:ascii="Times New Roman" w:hAnsi="Times New Roman"/>
          <w:lang w:eastAsia="ro-RO"/>
        </w:rPr>
      </w:pPr>
      <m:oMathPara>
        <m:oMath>
          <m:r>
            <w:rPr>
              <w:rFonts w:ascii="Cambria Math" w:hAnsi="Cambria Math"/>
              <w:lang w:eastAsia="ro-RO"/>
            </w:rPr>
            <m:t>i=</m:t>
          </m:r>
          <m:d>
            <m:dPr>
              <m:ctrlPr>
                <w:rPr>
                  <w:rFonts w:ascii="Cambria Math" w:hAnsi="Cambria Math"/>
                  <w:i/>
                  <w:lang w:eastAsia="ro-RO"/>
                </w:rPr>
              </m:ctrlPr>
            </m:dPr>
            <m:e>
              <m:r>
                <w:rPr>
                  <w:rFonts w:ascii="Cambria Math" w:hAnsi="Cambria Math"/>
                  <w:lang w:eastAsia="ro-RO"/>
                </w:rPr>
                <m:t>t-s</m:t>
              </m:r>
            </m:e>
          </m:d>
          <m:r>
            <w:rPr>
              <w:rFonts w:ascii="Cambria Math" w:hAnsi="Cambria Math"/>
              <w:lang w:eastAsia="ro-RO"/>
            </w:rPr>
            <m:t>mod (N+1)</m:t>
          </m:r>
        </m:oMath>
      </m:oMathPara>
    </w:p>
    <w:p w:rsidR="00AA6953" w:rsidRDefault="00A57224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eastAsia="ro-RO"/>
        </w:rPr>
        <w:t>Un query devine:</w:t>
      </w:r>
    </w:p>
    <w:p w:rsidR="00A57224" w:rsidRDefault="00A57224" w:rsidP="005F5A88">
      <w:pPr>
        <w:ind w:firstLine="709"/>
        <w:jc w:val="both"/>
        <w:rPr>
          <w:rFonts w:ascii="Times New Roman" w:hAnsi="Times New Roman"/>
          <w:i/>
          <w:lang w:val="en-US" w:eastAsia="ro-RO"/>
        </w:rPr>
      </w:pPr>
      <w:r>
        <w:rPr>
          <w:rFonts w:ascii="Times New Roman" w:hAnsi="Times New Roman"/>
          <w:i/>
          <w:lang w:val="en-US" w:eastAsia="ro-RO"/>
        </w:rPr>
        <w:t>“C</w:t>
      </w:r>
      <w:r>
        <w:rPr>
          <w:rFonts w:ascii="Times New Roman" w:hAnsi="Times New Roman"/>
          <w:i/>
          <w:lang w:eastAsia="ro-RO"/>
        </w:rPr>
        <w:t xml:space="preserve">âți oameni conține grupul </w:t>
      </w:r>
      <w:r w:rsidRPr="00A57224">
        <w:rPr>
          <w:rFonts w:ascii="Times New Roman" w:hAnsi="Times New Roman"/>
          <w:b/>
          <w:i/>
          <w:lang w:eastAsia="ro-RO"/>
        </w:rPr>
        <w:t>0</w:t>
      </w:r>
      <w:r>
        <w:rPr>
          <w:rFonts w:ascii="Times New Roman" w:hAnsi="Times New Roman"/>
          <w:b/>
          <w:i/>
          <w:lang w:eastAsia="ro-RO"/>
        </w:rPr>
        <w:t xml:space="preserve"> </w:t>
      </w:r>
      <w:r>
        <w:rPr>
          <w:rFonts w:ascii="Times New Roman" w:hAnsi="Times New Roman"/>
          <w:i/>
          <w:lang w:eastAsia="ro-RO"/>
        </w:rPr>
        <w:t xml:space="preserve">la minutul </w:t>
      </w:r>
      <w:r>
        <w:rPr>
          <w:rFonts w:ascii="Times New Roman" w:hAnsi="Times New Roman"/>
          <w:b/>
          <w:i/>
          <w:lang w:eastAsia="ro-RO"/>
        </w:rPr>
        <w:t>t-</w:t>
      </w:r>
      <w:proofErr w:type="gramStart"/>
      <w:r>
        <w:rPr>
          <w:rFonts w:ascii="Times New Roman" w:hAnsi="Times New Roman"/>
          <w:b/>
          <w:i/>
          <w:lang w:eastAsia="ro-RO"/>
        </w:rPr>
        <w:t xml:space="preserve">i </w:t>
      </w:r>
      <w:r>
        <w:rPr>
          <w:rFonts w:ascii="Times New Roman" w:hAnsi="Times New Roman"/>
          <w:i/>
          <w:lang w:eastAsia="ro-RO"/>
        </w:rPr>
        <w:t>?</w:t>
      </w:r>
      <w:r>
        <w:rPr>
          <w:rFonts w:ascii="Times New Roman" w:hAnsi="Times New Roman"/>
          <w:i/>
          <w:lang w:val="en-US" w:eastAsia="ro-RO"/>
        </w:rPr>
        <w:t>”</w:t>
      </w:r>
      <w:proofErr w:type="gramEnd"/>
    </w:p>
    <w:p w:rsidR="00A57224" w:rsidRDefault="00A57224" w:rsidP="005F5A88">
      <w:pPr>
        <w:ind w:firstLine="709"/>
        <w:jc w:val="both"/>
        <w:rPr>
          <w:rFonts w:ascii="Times New Roman" w:hAnsi="Times New Roman"/>
          <w:lang w:eastAsia="ro-RO"/>
        </w:rPr>
      </w:pPr>
      <w:proofErr w:type="spellStart"/>
      <w:r>
        <w:rPr>
          <w:rFonts w:ascii="Times New Roman" w:hAnsi="Times New Roman"/>
          <w:lang w:val="en-US" w:eastAsia="ro-RO"/>
        </w:rPr>
        <w:t>Vom</w:t>
      </w:r>
      <w:proofErr w:type="spellEnd"/>
      <w:r>
        <w:rPr>
          <w:rFonts w:ascii="Times New Roman" w:hAnsi="Times New Roman"/>
          <w:lang w:val="en-US" w:eastAsia="ro-RO"/>
        </w:rPr>
        <w:t xml:space="preserve"> nota </w:t>
      </w:r>
      <w:r>
        <w:rPr>
          <w:rFonts w:ascii="Times New Roman" w:hAnsi="Times New Roman"/>
          <w:lang w:eastAsia="ro-RO"/>
        </w:rPr>
        <w:t xml:space="preserve">în continuare </w:t>
      </w:r>
    </w:p>
    <w:p w:rsidR="00A57224" w:rsidRDefault="00A57224" w:rsidP="005F5A88">
      <w:pPr>
        <w:ind w:firstLine="709"/>
        <w:jc w:val="both"/>
        <w:rPr>
          <w:rFonts w:ascii="Times New Roman" w:hAnsi="Times New Roman"/>
          <w:i/>
          <w:lang w:val="en-US" w:eastAsia="ro-RO"/>
        </w:rPr>
      </w:pPr>
      <m:oMathPara>
        <m:oMath>
          <m:r>
            <w:rPr>
              <w:rFonts w:ascii="Cambria Math" w:hAnsi="Cambria Math"/>
              <w:lang w:eastAsia="ro-RO"/>
            </w:rPr>
            <m:t>s=x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r>
                <w:rPr>
                  <w:rFonts w:ascii="Cambria Math" w:hAnsi="Cambria Math"/>
                  <w:lang w:val="en-US" w:eastAsia="ro-RO"/>
                </w:rPr>
                <m:t>1</m:t>
              </m:r>
            </m:e>
          </m:d>
          <m:r>
            <w:rPr>
              <w:rFonts w:ascii="Cambria Math" w:hAnsi="Cambria Math"/>
              <w:lang w:val="en-US" w:eastAsia="ro-RO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r>
                <w:rPr>
                  <w:rFonts w:ascii="Cambria Math" w:hAnsi="Cambria Math"/>
                  <w:lang w:val="en-US" w:eastAsia="ro-RO"/>
                </w:rPr>
                <m:t>2</m:t>
              </m:r>
            </m:e>
          </m:d>
          <m:r>
            <w:rPr>
              <w:rFonts w:ascii="Cambria Math" w:hAnsi="Cambria Math"/>
              <w:lang w:val="en-US" w:eastAsia="ro-RO"/>
            </w:rPr>
            <m:t>+…+x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r>
                <w:rPr>
                  <w:rFonts w:ascii="Cambria Math" w:hAnsi="Cambria Math"/>
                  <w:lang w:val="en-US" w:eastAsia="ro-RO"/>
                </w:rPr>
                <m:t>n</m:t>
              </m:r>
            </m:e>
          </m:d>
          <m:r>
            <w:rPr>
              <w:rFonts w:ascii="Cambria Math" w:hAnsi="Cambria Math"/>
              <w:lang w:val="en-US" w:eastAsia="ro-RO"/>
            </w:rPr>
            <m:t>.</m:t>
          </m:r>
        </m:oMath>
      </m:oMathPara>
    </w:p>
    <w:p w:rsidR="00A57224" w:rsidRDefault="00A57224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val="en-US" w:eastAsia="ro-RO"/>
        </w:rPr>
        <w:t xml:space="preserve">Se </w:t>
      </w:r>
      <w:proofErr w:type="spellStart"/>
      <w:proofErr w:type="gramStart"/>
      <w:r>
        <w:rPr>
          <w:rFonts w:ascii="Times New Roman" w:hAnsi="Times New Roman"/>
          <w:lang w:val="en-US" w:eastAsia="ro-RO"/>
        </w:rPr>
        <w:t>disting</w:t>
      </w:r>
      <w:proofErr w:type="spellEnd"/>
      <w:proofErr w:type="gramEnd"/>
      <w:r>
        <w:rPr>
          <w:rFonts w:ascii="Times New Roman" w:hAnsi="Times New Roman"/>
          <w:lang w:val="en-US" w:eastAsia="ro-RO"/>
        </w:rPr>
        <w:t xml:space="preserve"> 3 </w:t>
      </w:r>
      <w:proofErr w:type="spellStart"/>
      <w:r>
        <w:rPr>
          <w:rFonts w:ascii="Times New Roman" w:hAnsi="Times New Roman"/>
          <w:lang w:val="en-US" w:eastAsia="ro-RO"/>
        </w:rPr>
        <w:t>cazuri</w:t>
      </w:r>
      <w:proofErr w:type="spellEnd"/>
      <w:r>
        <w:rPr>
          <w:rFonts w:ascii="Times New Roman" w:hAnsi="Times New Roman"/>
          <w:lang w:eastAsia="ro-RO"/>
        </w:rPr>
        <w:t>:</w:t>
      </w:r>
    </w:p>
    <w:p w:rsidR="005A1816" w:rsidRDefault="005A1816" w:rsidP="005F5A88">
      <w:pPr>
        <w:ind w:firstLine="709"/>
        <w:jc w:val="both"/>
        <w:rPr>
          <w:rFonts w:ascii="Times New Roman" w:hAnsi="Times New Roman"/>
          <w:b/>
          <w:i/>
          <w:u w:val="single"/>
          <w:lang w:eastAsia="ro-RO"/>
        </w:rPr>
      </w:pPr>
    </w:p>
    <w:p w:rsidR="00A57224" w:rsidRDefault="00A57224" w:rsidP="005F5A88">
      <w:pPr>
        <w:ind w:firstLine="709"/>
        <w:jc w:val="both"/>
        <w:rPr>
          <w:rFonts w:ascii="Times New Roman" w:hAnsi="Times New Roman"/>
          <w:lang w:eastAsia="ro-RO"/>
        </w:rPr>
      </w:pPr>
      <w:r w:rsidRPr="00E60110">
        <w:rPr>
          <w:rFonts w:ascii="Times New Roman" w:hAnsi="Times New Roman"/>
          <w:b/>
          <w:i/>
          <w:u w:val="single"/>
          <w:lang w:eastAsia="ro-RO"/>
        </w:rPr>
        <w:t>CAZUL 1</w:t>
      </w:r>
      <w:r>
        <w:rPr>
          <w:rFonts w:ascii="Times New Roman" w:hAnsi="Times New Roman"/>
          <w:lang w:eastAsia="ro-RO"/>
        </w:rPr>
        <w:t xml:space="preserve"> </w:t>
      </w:r>
      <m:oMath>
        <m:r>
          <w:rPr>
            <w:rFonts w:ascii="Cambria Math" w:hAnsi="Cambria Math"/>
            <w:lang w:eastAsia="ro-RO"/>
          </w:rPr>
          <m:t>y</m:t>
        </m:r>
        <m:r>
          <w:rPr>
            <w:rFonts w:ascii="Cambria Math" w:hAnsi="Cambria Math"/>
            <w:lang w:eastAsia="ro-RO"/>
          </w:rPr>
          <m:t>&gt;s</m:t>
        </m:r>
      </m:oMath>
      <w:r>
        <w:rPr>
          <w:rFonts w:ascii="Times New Roman" w:hAnsi="Times New Roman"/>
          <w:lang w:eastAsia="ro-RO"/>
        </w:rPr>
        <w:t>.</w:t>
      </w:r>
    </w:p>
    <w:p w:rsidR="00A57224" w:rsidRDefault="00A57224" w:rsidP="005F5A88">
      <w:pPr>
        <w:ind w:firstLine="709"/>
        <w:jc w:val="both"/>
        <w:rPr>
          <w:rFonts w:ascii="Times New Roman" w:hAnsi="Times New Roman"/>
          <w:lang w:eastAsia="ro-RO"/>
        </w:rPr>
      </w:pPr>
    </w:p>
    <w:p w:rsidR="00A57224" w:rsidRDefault="00A57224" w:rsidP="005F5A88">
      <w:pPr>
        <w:ind w:firstLine="709"/>
        <w:jc w:val="both"/>
        <w:rPr>
          <w:rFonts w:ascii="Times New Roman" w:hAnsi="Times New Roman"/>
          <w:lang w:val="en-US" w:eastAsia="ro-RO"/>
        </w:rPr>
      </w:pPr>
      <w:r>
        <w:rPr>
          <w:rFonts w:ascii="Times New Roman" w:hAnsi="Times New Roman"/>
          <w:lang w:eastAsia="ro-RO"/>
        </w:rPr>
        <w:t xml:space="preserve">În acest caz după fiecare </w:t>
      </w:r>
      <m:oMath>
        <m:r>
          <w:rPr>
            <w:rFonts w:ascii="Cambria Math" w:hAnsi="Cambria Math"/>
            <w:lang w:eastAsia="ro-RO"/>
          </w:rPr>
          <m:t>N+1</m:t>
        </m:r>
      </m:oMath>
      <w:r>
        <w:rPr>
          <w:rFonts w:ascii="Times New Roman" w:hAnsi="Times New Roman"/>
          <w:lang w:eastAsia="ro-RO"/>
        </w:rPr>
        <w:t xml:space="preserve"> minute grupul </w:t>
      </w:r>
      <m:oMath>
        <m:r>
          <w:rPr>
            <w:rFonts w:ascii="Cambria Math" w:hAnsi="Cambria Math"/>
            <w:lang w:eastAsia="ro-RO"/>
          </w:rPr>
          <m:t>0</m:t>
        </m:r>
      </m:oMath>
      <w:r>
        <w:rPr>
          <w:rFonts w:ascii="Times New Roman" w:hAnsi="Times New Roman"/>
          <w:lang w:eastAsia="ro-RO"/>
        </w:rPr>
        <w:t xml:space="preserve"> va crește cu exact </w:t>
      </w:r>
      <m:oMath>
        <m:r>
          <w:rPr>
            <w:rFonts w:ascii="Cambria Math" w:hAnsi="Cambria Math"/>
            <w:lang w:eastAsia="ro-RO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 w:eastAsia="ro-RO"/>
              </w:rPr>
            </m:ctrlPr>
          </m:dPr>
          <m:e>
            <m:r>
              <w:rPr>
                <w:rFonts w:ascii="Cambria Math" w:hAnsi="Cambria Math"/>
                <w:lang w:val="en-US" w:eastAsia="ro-RO"/>
              </w:rPr>
              <m:t>0</m:t>
            </m:r>
          </m:e>
        </m:d>
        <m:r>
          <w:rPr>
            <w:rFonts w:ascii="Cambria Math" w:hAnsi="Cambria Math"/>
            <w:lang w:val="en-US" w:eastAsia="ro-RO"/>
          </w:rPr>
          <m:t>-s</m:t>
        </m:r>
      </m:oMath>
      <w:r>
        <w:rPr>
          <w:rFonts w:ascii="Times New Roman" w:hAnsi="Times New Roman"/>
          <w:lang w:val="en-US" w:eastAsia="ro-RO"/>
        </w:rPr>
        <w:t xml:space="preserve"> </w:t>
      </w:r>
      <w:proofErr w:type="gramStart"/>
      <w:r>
        <w:rPr>
          <w:rFonts w:ascii="Times New Roman" w:hAnsi="Times New Roman"/>
          <w:lang w:val="en-US" w:eastAsia="ro-RO"/>
        </w:rPr>
        <w:t>oameni</w:t>
      </w:r>
      <w:proofErr w:type="gramEnd"/>
      <w:r>
        <w:rPr>
          <w:rFonts w:ascii="Times New Roman" w:hAnsi="Times New Roman"/>
          <w:lang w:val="en-US" w:eastAsia="ro-RO"/>
        </w:rPr>
        <w:t>.</w:t>
      </w:r>
    </w:p>
    <w:p w:rsidR="00A57224" w:rsidRDefault="00A57224" w:rsidP="005F5A88">
      <w:pPr>
        <w:ind w:firstLine="709"/>
        <w:jc w:val="both"/>
        <w:rPr>
          <w:rFonts w:ascii="Times New Roman" w:hAnsi="Times New Roman"/>
          <w:lang w:eastAsia="ro-RO"/>
        </w:rPr>
      </w:pPr>
      <w:proofErr w:type="spellStart"/>
      <w:r>
        <w:rPr>
          <w:rFonts w:ascii="Times New Roman" w:hAnsi="Times New Roman"/>
          <w:lang w:val="en-US" w:eastAsia="ro-RO"/>
        </w:rPr>
        <w:t>Astfel</w:t>
      </w:r>
      <w:proofErr w:type="spellEnd"/>
      <w:r>
        <w:rPr>
          <w:rFonts w:ascii="Times New Roman" w:hAnsi="Times New Roman"/>
          <w:lang w:val="en-US" w:eastAsia="ro-RO"/>
        </w:rPr>
        <w:t xml:space="preserve"> </w:t>
      </w:r>
      <w:proofErr w:type="spellStart"/>
      <w:proofErr w:type="gramStart"/>
      <w:r>
        <w:rPr>
          <w:rFonts w:ascii="Times New Roman" w:hAnsi="Times New Roman"/>
          <w:lang w:val="en-US" w:eastAsia="ro-RO"/>
        </w:rPr>
        <w:t>este</w:t>
      </w:r>
      <w:proofErr w:type="spellEnd"/>
      <w:proofErr w:type="gramEnd"/>
      <w:r>
        <w:rPr>
          <w:rFonts w:ascii="Times New Roman" w:hAnsi="Times New Roman"/>
          <w:lang w:val="en-US" w:eastAsia="ro-RO"/>
        </w:rPr>
        <w:t xml:space="preserve"> </w:t>
      </w:r>
      <w:proofErr w:type="spellStart"/>
      <w:r>
        <w:rPr>
          <w:rFonts w:ascii="Times New Roman" w:hAnsi="Times New Roman"/>
          <w:lang w:val="en-US" w:eastAsia="ro-RO"/>
        </w:rPr>
        <w:t>suficient</w:t>
      </w:r>
      <w:proofErr w:type="spellEnd"/>
      <w:r>
        <w:rPr>
          <w:rFonts w:ascii="Times New Roman" w:hAnsi="Times New Roman"/>
          <w:lang w:val="en-US" w:eastAsia="ro-RO"/>
        </w:rPr>
        <w:t xml:space="preserve"> s</w:t>
      </w:r>
      <w:r>
        <w:rPr>
          <w:rFonts w:ascii="Times New Roman" w:hAnsi="Times New Roman"/>
          <w:lang w:eastAsia="ro-RO"/>
        </w:rPr>
        <w:t xml:space="preserve">ă precalculăm evoluția grupului pentru primele </w:t>
      </w:r>
      <m:oMath>
        <m:r>
          <w:rPr>
            <w:rFonts w:ascii="Cambria Math" w:hAnsi="Cambria Math"/>
            <w:lang w:eastAsia="ro-RO"/>
          </w:rPr>
          <m:t>N+1</m:t>
        </m:r>
      </m:oMath>
      <w:r>
        <w:rPr>
          <w:rFonts w:ascii="Times New Roman" w:hAnsi="Times New Roman"/>
          <w:lang w:eastAsia="ro-RO"/>
        </w:rPr>
        <w:t xml:space="preserve"> minute.</w:t>
      </w:r>
    </w:p>
    <w:p w:rsidR="00A57224" w:rsidRDefault="00A57224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eastAsia="ro-RO"/>
        </w:rPr>
        <w:t xml:space="preserve">Soluția pentru orice </w:t>
      </w:r>
      <m:oMath>
        <m:r>
          <w:rPr>
            <w:rFonts w:ascii="Cambria Math" w:hAnsi="Cambria Math"/>
            <w:lang w:eastAsia="ro-RO"/>
          </w:rPr>
          <m:t xml:space="preserve">t </m:t>
        </m:r>
      </m:oMath>
      <w:r>
        <w:rPr>
          <w:rFonts w:ascii="Times New Roman" w:hAnsi="Times New Roman"/>
          <w:lang w:eastAsia="ro-RO"/>
        </w:rPr>
        <w:t>va fi in acest caz</w:t>
      </w:r>
    </w:p>
    <w:p w:rsidR="00A57224" w:rsidRPr="00A57224" w:rsidRDefault="00A57224" w:rsidP="005F5A88">
      <w:pPr>
        <w:ind w:firstLine="709"/>
        <w:jc w:val="both"/>
        <w:rPr>
          <w:rFonts w:ascii="Times New Roman" w:hAnsi="Times New Roman"/>
          <w:i/>
          <w:lang w:val="en-US" w:eastAsia="ro-RO"/>
        </w:rPr>
      </w:pPr>
      <m:oMathPara>
        <m:oMath>
          <m:r>
            <w:rPr>
              <w:rFonts w:ascii="Cambria Math" w:hAnsi="Cambria Math"/>
              <w:lang w:eastAsia="ro-RO"/>
            </w:rPr>
            <m:t>sol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r>
                <w:rPr>
                  <w:rFonts w:ascii="Cambria Math" w:hAnsi="Cambria Math"/>
                  <w:lang w:val="en-US" w:eastAsia="ro-RO"/>
                </w:rPr>
                <m:t>t</m:t>
              </m:r>
            </m:e>
          </m:d>
          <m:r>
            <w:rPr>
              <w:rFonts w:ascii="Cambria Math" w:hAnsi="Cambria Math"/>
              <w:lang w:val="en-US" w:eastAsia="ro-RO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 w:eastAsia="ro-RO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 w:eastAsia="ro-RO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lang w:val="en-US" w:eastAsia="ro-RO"/>
                    </w:rPr>
                    <m:t>N+1</m:t>
                  </m:r>
                </m:den>
              </m:f>
            </m:e>
          </m:d>
          <m:r>
            <w:rPr>
              <w:rFonts w:ascii="Cambria Math" w:hAnsi="Cambria Math"/>
              <w:lang w:val="en-US" w:eastAsia="ro-RO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r>
                <w:rPr>
                  <w:rFonts w:ascii="Cambria Math" w:hAnsi="Cambria Math"/>
                  <w:lang w:val="en-US" w:eastAsia="ro-RO"/>
                </w:rPr>
                <m:t>y</m:t>
              </m:r>
              <m:r>
                <w:rPr>
                  <w:rFonts w:ascii="Cambria Math" w:hAnsi="Cambria Math"/>
                  <w:lang w:val="en-US" w:eastAsia="ro-RO"/>
                </w:rPr>
                <m:t>-s</m:t>
              </m:r>
            </m:e>
          </m:d>
          <m:r>
            <w:rPr>
              <w:rFonts w:ascii="Cambria Math" w:hAnsi="Cambria Math"/>
              <w:lang w:val="en-US" w:eastAsia="ro-RO"/>
            </w:rPr>
            <m:t>+sol[t%</m:t>
          </m:r>
          <m:d>
            <m:dPr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r>
                <w:rPr>
                  <w:rFonts w:ascii="Cambria Math" w:hAnsi="Cambria Math"/>
                  <w:lang w:val="en-US" w:eastAsia="ro-RO"/>
                </w:rPr>
                <m:t>N+1</m:t>
              </m:r>
            </m:e>
          </m:d>
          <m:r>
            <w:rPr>
              <w:rFonts w:ascii="Cambria Math" w:hAnsi="Cambria Math"/>
              <w:lang w:val="en-US" w:eastAsia="ro-RO"/>
            </w:rPr>
            <m:t>]</m:t>
          </m:r>
        </m:oMath>
      </m:oMathPara>
    </w:p>
    <w:p w:rsidR="00A57224" w:rsidRDefault="00A57224" w:rsidP="005F5A88">
      <w:pPr>
        <w:ind w:firstLine="709"/>
        <w:jc w:val="both"/>
        <w:rPr>
          <w:rFonts w:ascii="Times New Roman" w:hAnsi="Times New Roman"/>
          <w:lang w:eastAsia="ro-RO"/>
        </w:rPr>
      </w:pPr>
      <w:r w:rsidRPr="00E60110">
        <w:rPr>
          <w:rFonts w:ascii="Times New Roman" w:hAnsi="Times New Roman"/>
          <w:b/>
          <w:i/>
          <w:u w:val="single"/>
          <w:lang w:eastAsia="ro-RO"/>
        </w:rPr>
        <w:t>C</w:t>
      </w:r>
      <w:r w:rsidR="00E60110" w:rsidRPr="00E60110">
        <w:rPr>
          <w:rFonts w:ascii="Times New Roman" w:hAnsi="Times New Roman"/>
          <w:b/>
          <w:i/>
          <w:u w:val="single"/>
          <w:lang w:eastAsia="ro-RO"/>
        </w:rPr>
        <w:t>AZUL</w:t>
      </w:r>
      <w:r w:rsidRPr="00E60110">
        <w:rPr>
          <w:rFonts w:ascii="Times New Roman" w:hAnsi="Times New Roman"/>
          <w:b/>
          <w:i/>
          <w:u w:val="single"/>
          <w:lang w:eastAsia="ro-RO"/>
        </w:rPr>
        <w:t xml:space="preserve"> 2</w:t>
      </w:r>
      <w:r w:rsidR="00E60110">
        <w:rPr>
          <w:rFonts w:ascii="Times New Roman" w:hAnsi="Times New Roman"/>
          <w:lang w:eastAsia="ro-RO"/>
        </w:rPr>
        <w:t xml:space="preserve"> </w:t>
      </w:r>
      <m:oMath>
        <m:r>
          <w:rPr>
            <w:rFonts w:ascii="Cambria Math" w:hAnsi="Cambria Math"/>
            <w:lang w:eastAsia="ro-RO"/>
          </w:rPr>
          <m:t>y</m:t>
        </m:r>
        <m:r>
          <w:rPr>
            <w:rFonts w:ascii="Cambria Math" w:hAnsi="Cambria Math"/>
            <w:lang w:eastAsia="ro-RO"/>
          </w:rPr>
          <m:t>=s</m:t>
        </m:r>
      </m:oMath>
    </w:p>
    <w:p w:rsidR="00E60110" w:rsidRDefault="00E60110" w:rsidP="005F5A88">
      <w:pPr>
        <w:ind w:firstLine="709"/>
        <w:jc w:val="both"/>
        <w:rPr>
          <w:rFonts w:ascii="Times New Roman" w:hAnsi="Times New Roman"/>
          <w:lang w:eastAsia="ro-RO"/>
        </w:rPr>
      </w:pPr>
    </w:p>
    <w:p w:rsidR="00E60110" w:rsidRDefault="00E60110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eastAsia="ro-RO"/>
        </w:rPr>
        <w:t xml:space="preserve">După exact </w:t>
      </w:r>
      <m:oMath>
        <m:r>
          <w:rPr>
            <w:rFonts w:ascii="Cambria Math" w:hAnsi="Cambria Math"/>
            <w:lang w:eastAsia="ro-RO"/>
          </w:rPr>
          <m:t>N+1</m:t>
        </m:r>
      </m:oMath>
      <w:r>
        <w:rPr>
          <w:rFonts w:ascii="Times New Roman" w:hAnsi="Times New Roman"/>
          <w:lang w:eastAsia="ro-RO"/>
        </w:rPr>
        <w:t xml:space="preserve"> minute grupul </w:t>
      </w:r>
      <m:oMath>
        <m:r>
          <w:rPr>
            <w:rFonts w:ascii="Cambria Math" w:hAnsi="Cambria Math"/>
            <w:lang w:eastAsia="ro-RO"/>
          </w:rPr>
          <m:t>0</m:t>
        </m:r>
      </m:oMath>
      <w:r>
        <w:rPr>
          <w:rFonts w:ascii="Times New Roman" w:hAnsi="Times New Roman"/>
          <w:lang w:eastAsia="ro-RO"/>
        </w:rPr>
        <w:t xml:space="preserve"> se regăsește în </w:t>
      </w:r>
      <w:r w:rsidR="00EF3B9F">
        <w:rPr>
          <w:rFonts w:ascii="Times New Roman" w:hAnsi="Times New Roman"/>
          <w:lang w:eastAsia="ro-RO"/>
        </w:rPr>
        <w:t>sala</w:t>
      </w:r>
      <w:r>
        <w:rPr>
          <w:rFonts w:ascii="Times New Roman" w:hAnsi="Times New Roman"/>
          <w:lang w:eastAsia="ro-RO"/>
        </w:rPr>
        <w:t xml:space="preserve"> 0 și nu mai conține niciun om. În acest caz vom avea repetiția periodică a soluției din </w:t>
      </w:r>
      <m:oMath>
        <m:r>
          <w:rPr>
            <w:rFonts w:ascii="Cambria Math" w:hAnsi="Cambria Math"/>
            <w:lang w:eastAsia="ro-RO"/>
          </w:rPr>
          <m:t xml:space="preserve">N+1 </m:t>
        </m:r>
      </m:oMath>
      <w:r>
        <w:rPr>
          <w:rFonts w:ascii="Times New Roman" w:hAnsi="Times New Roman"/>
          <w:lang w:eastAsia="ro-RO"/>
        </w:rPr>
        <w:t xml:space="preserve">în </w:t>
      </w:r>
      <m:oMath>
        <m:r>
          <w:rPr>
            <w:rFonts w:ascii="Cambria Math" w:hAnsi="Cambria Math"/>
            <w:lang w:eastAsia="ro-RO"/>
          </w:rPr>
          <m:t>N+1</m:t>
        </m:r>
      </m:oMath>
      <w:r>
        <w:rPr>
          <w:rFonts w:ascii="Times New Roman" w:hAnsi="Times New Roman"/>
          <w:lang w:eastAsia="ro-RO"/>
        </w:rPr>
        <w:t xml:space="preserve"> minute</w:t>
      </w:r>
    </w:p>
    <w:p w:rsidR="00E60110" w:rsidRDefault="00E60110" w:rsidP="005F5A88">
      <w:pPr>
        <w:ind w:firstLine="709"/>
        <w:jc w:val="both"/>
        <w:rPr>
          <w:rFonts w:ascii="Times New Roman" w:hAnsi="Times New Roman"/>
          <w:lang w:val="en-US" w:eastAsia="ro-RO"/>
        </w:rPr>
      </w:pPr>
      <m:oMathPara>
        <m:oMath>
          <m:r>
            <w:rPr>
              <w:rFonts w:ascii="Cambria Math" w:hAnsi="Cambria Math"/>
              <w:lang w:eastAsia="ro-RO"/>
            </w:rPr>
            <m:t>sol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r>
                <w:rPr>
                  <w:rFonts w:ascii="Cambria Math" w:hAnsi="Cambria Math"/>
                  <w:lang w:val="en-US" w:eastAsia="ro-RO"/>
                </w:rPr>
                <m:t>t</m:t>
              </m:r>
            </m:e>
          </m:d>
          <m:r>
            <w:rPr>
              <w:rFonts w:ascii="Cambria Math" w:hAnsi="Cambria Math"/>
              <w:lang w:val="en-US" w:eastAsia="ro-RO"/>
            </w:rPr>
            <m:t>=sol[t%</m:t>
          </m:r>
          <m:d>
            <m:dPr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r>
                <w:rPr>
                  <w:rFonts w:ascii="Cambria Math" w:hAnsi="Cambria Math"/>
                  <w:lang w:val="en-US" w:eastAsia="ro-RO"/>
                </w:rPr>
                <m:t>N+1</m:t>
              </m:r>
            </m:e>
          </m:d>
          <m:r>
            <w:rPr>
              <w:rFonts w:ascii="Cambria Math" w:hAnsi="Cambria Math"/>
              <w:lang w:val="en-US" w:eastAsia="ro-RO"/>
            </w:rPr>
            <m:t>]</m:t>
          </m:r>
        </m:oMath>
      </m:oMathPara>
    </w:p>
    <w:p w:rsidR="00E60110" w:rsidRPr="00E60110" w:rsidRDefault="00E60110" w:rsidP="005F5A88">
      <w:pPr>
        <w:ind w:firstLine="709"/>
        <w:jc w:val="both"/>
        <w:rPr>
          <w:rFonts w:ascii="Times New Roman" w:hAnsi="Times New Roman"/>
          <w:lang w:eastAsia="ro-RO"/>
        </w:rPr>
      </w:pPr>
      <w:proofErr w:type="spellStart"/>
      <w:proofErr w:type="gramStart"/>
      <w:r>
        <w:rPr>
          <w:rFonts w:ascii="Times New Roman" w:hAnsi="Times New Roman"/>
          <w:lang w:val="en-US" w:eastAsia="ro-RO"/>
        </w:rPr>
        <w:t>adică</w:t>
      </w:r>
      <w:proofErr w:type="spellEnd"/>
      <w:proofErr w:type="gramEnd"/>
      <w:r>
        <w:rPr>
          <w:rFonts w:ascii="Times New Roman" w:hAnsi="Times New Roman"/>
          <w:lang w:val="en-US" w:eastAsia="ro-RO"/>
        </w:rPr>
        <w:t xml:space="preserve"> se </w:t>
      </w:r>
      <w:proofErr w:type="spellStart"/>
      <w:r>
        <w:rPr>
          <w:rFonts w:ascii="Times New Roman" w:hAnsi="Times New Roman"/>
          <w:lang w:val="en-US" w:eastAsia="ro-RO"/>
        </w:rPr>
        <w:t>aplică</w:t>
      </w:r>
      <w:proofErr w:type="spellEnd"/>
      <w:r>
        <w:rPr>
          <w:rFonts w:ascii="Times New Roman" w:hAnsi="Times New Roman"/>
          <w:lang w:val="en-US" w:eastAsia="ro-RO"/>
        </w:rPr>
        <w:t xml:space="preserve"> tot formula din </w:t>
      </w:r>
      <w:proofErr w:type="spellStart"/>
      <w:r>
        <w:rPr>
          <w:rFonts w:ascii="Times New Roman" w:hAnsi="Times New Roman"/>
          <w:lang w:val="en-US" w:eastAsia="ro-RO"/>
        </w:rPr>
        <w:t>cazul</w:t>
      </w:r>
      <w:proofErr w:type="spellEnd"/>
      <w:r>
        <w:rPr>
          <w:rFonts w:ascii="Times New Roman" w:hAnsi="Times New Roman"/>
          <w:lang w:val="en-US" w:eastAsia="ro-RO"/>
        </w:rPr>
        <w:t xml:space="preserve"> 1 </w:t>
      </w:r>
      <w:proofErr w:type="spellStart"/>
      <w:r>
        <w:rPr>
          <w:rFonts w:ascii="Times New Roman" w:hAnsi="Times New Roman"/>
          <w:lang w:val="en-US" w:eastAsia="ro-RO"/>
        </w:rPr>
        <w:t>particulatizată</w:t>
      </w:r>
      <w:proofErr w:type="spellEnd"/>
      <w:r>
        <w:rPr>
          <w:rFonts w:ascii="Times New Roman" w:hAnsi="Times New Roman"/>
          <w:lang w:val="en-US" w:eastAsia="ro-RO"/>
        </w:rPr>
        <w:t xml:space="preserve"> </w:t>
      </w:r>
      <w:proofErr w:type="spellStart"/>
      <w:r>
        <w:rPr>
          <w:rFonts w:ascii="Times New Roman" w:hAnsi="Times New Roman"/>
          <w:lang w:val="en-US" w:eastAsia="ro-RO"/>
        </w:rPr>
        <w:t>pentru</w:t>
      </w:r>
      <w:proofErr w:type="spellEnd"/>
      <w:r>
        <w:rPr>
          <w:rFonts w:ascii="Times New Roman" w:hAnsi="Times New Roman"/>
          <w:lang w:val="en-US" w:eastAsia="ro-RO"/>
        </w:rPr>
        <w:t xml:space="preserve"> </w:t>
      </w:r>
      <w:proofErr w:type="spellStart"/>
      <w:r>
        <w:rPr>
          <w:rFonts w:ascii="Times New Roman" w:hAnsi="Times New Roman"/>
          <w:lang w:val="en-US" w:eastAsia="ro-RO"/>
        </w:rPr>
        <w:t>acest</w:t>
      </w:r>
      <w:proofErr w:type="spellEnd"/>
      <w:r>
        <w:rPr>
          <w:rFonts w:ascii="Times New Roman" w:hAnsi="Times New Roman"/>
          <w:lang w:val="en-US" w:eastAsia="ro-RO"/>
        </w:rPr>
        <w:t xml:space="preserve"> </w:t>
      </w:r>
      <w:proofErr w:type="spellStart"/>
      <w:r>
        <w:rPr>
          <w:rFonts w:ascii="Times New Roman" w:hAnsi="Times New Roman"/>
          <w:lang w:val="en-US" w:eastAsia="ro-RO"/>
        </w:rPr>
        <w:t>caz</w:t>
      </w:r>
      <w:proofErr w:type="spellEnd"/>
      <w:r>
        <w:rPr>
          <w:rFonts w:ascii="Times New Roman" w:hAnsi="Times New Roman"/>
          <w:lang w:val="en-US" w:eastAsia="ro-RO"/>
        </w:rPr>
        <w:t>.</w:t>
      </w:r>
    </w:p>
    <w:p w:rsidR="00E60110" w:rsidRDefault="00E60110" w:rsidP="005F5A88">
      <w:pPr>
        <w:ind w:firstLine="709"/>
        <w:jc w:val="both"/>
        <w:rPr>
          <w:rFonts w:ascii="Times New Roman" w:hAnsi="Times New Roman"/>
          <w:lang w:eastAsia="ro-RO"/>
        </w:rPr>
      </w:pPr>
    </w:p>
    <w:p w:rsidR="00E60110" w:rsidRDefault="00E60110" w:rsidP="00E60110">
      <w:pPr>
        <w:ind w:firstLine="709"/>
        <w:jc w:val="both"/>
        <w:rPr>
          <w:rFonts w:ascii="Times New Roman" w:hAnsi="Times New Roman"/>
          <w:lang w:eastAsia="ro-RO"/>
        </w:rPr>
      </w:pPr>
      <w:r w:rsidRPr="00E60110">
        <w:rPr>
          <w:rFonts w:ascii="Times New Roman" w:hAnsi="Times New Roman"/>
          <w:b/>
          <w:i/>
          <w:u w:val="single"/>
          <w:lang w:eastAsia="ro-RO"/>
        </w:rPr>
        <w:t xml:space="preserve">CAZUL </w:t>
      </w:r>
      <w:r>
        <w:rPr>
          <w:rFonts w:ascii="Times New Roman" w:hAnsi="Times New Roman"/>
          <w:b/>
          <w:i/>
          <w:u w:val="single"/>
          <w:lang w:eastAsia="ro-RO"/>
        </w:rPr>
        <w:t>3</w:t>
      </w:r>
      <w:r>
        <w:rPr>
          <w:rFonts w:ascii="Times New Roman" w:hAnsi="Times New Roman"/>
          <w:lang w:eastAsia="ro-RO"/>
        </w:rPr>
        <w:t xml:space="preserve"> </w:t>
      </w:r>
      <m:oMath>
        <m:r>
          <w:rPr>
            <w:rFonts w:ascii="Cambria Math" w:hAnsi="Cambria Math"/>
            <w:lang w:eastAsia="ro-RO"/>
          </w:rPr>
          <m:t>y</m:t>
        </m:r>
        <m:r>
          <w:rPr>
            <w:rFonts w:ascii="Cambria Math" w:hAnsi="Cambria Math"/>
            <w:lang w:val="en-US" w:eastAsia="ro-RO"/>
          </w:rPr>
          <m:t>&lt;</m:t>
        </m:r>
        <m:r>
          <w:rPr>
            <w:rFonts w:ascii="Cambria Math" w:hAnsi="Cambria Math"/>
            <w:lang w:eastAsia="ro-RO"/>
          </w:rPr>
          <m:t>s</m:t>
        </m:r>
      </m:oMath>
      <w:r>
        <w:rPr>
          <w:rFonts w:ascii="Times New Roman" w:hAnsi="Times New Roman"/>
          <w:lang w:eastAsia="ro-RO"/>
        </w:rPr>
        <w:t>.</w:t>
      </w:r>
    </w:p>
    <w:p w:rsidR="00E60110" w:rsidRDefault="00E60110" w:rsidP="005F5A88">
      <w:pPr>
        <w:ind w:firstLine="709"/>
        <w:jc w:val="both"/>
        <w:rPr>
          <w:rFonts w:ascii="Times New Roman" w:hAnsi="Times New Roman"/>
          <w:lang w:eastAsia="ro-RO"/>
        </w:rPr>
      </w:pPr>
    </w:p>
    <w:p w:rsidR="00EF3B9F" w:rsidRDefault="00E60110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eastAsia="ro-RO"/>
        </w:rPr>
        <w:t xml:space="preserve">Și în acest caz evoluția grupului </w:t>
      </w:r>
      <m:oMath>
        <m:r>
          <w:rPr>
            <w:rFonts w:ascii="Cambria Math" w:hAnsi="Cambria Math"/>
            <w:lang w:eastAsia="ro-RO"/>
          </w:rPr>
          <m:t>0</m:t>
        </m:r>
      </m:oMath>
      <w:r>
        <w:rPr>
          <w:rFonts w:ascii="Times New Roman" w:hAnsi="Times New Roman"/>
          <w:lang w:eastAsia="ro-RO"/>
        </w:rPr>
        <w:t xml:space="preserve"> este una periodică dar perioada nu mai este </w:t>
      </w:r>
      <m:oMath>
        <m:r>
          <w:rPr>
            <w:rFonts w:ascii="Cambria Math" w:hAnsi="Cambria Math"/>
            <w:lang w:eastAsia="ro-RO"/>
          </w:rPr>
          <m:t>N+1</m:t>
        </m:r>
      </m:oMath>
      <w:r>
        <w:rPr>
          <w:rFonts w:ascii="Times New Roman" w:hAnsi="Times New Roman"/>
          <w:lang w:eastAsia="ro-RO"/>
        </w:rPr>
        <w:t xml:space="preserve">. Pentru a determina perioada </w:t>
      </w:r>
      <m:oMath>
        <m:r>
          <w:rPr>
            <w:rFonts w:ascii="Cambria Math" w:hAnsi="Cambria Math"/>
            <w:lang w:eastAsia="ro-RO"/>
          </w:rPr>
          <m:t>P</m:t>
        </m:r>
      </m:oMath>
      <w:r>
        <w:rPr>
          <w:rFonts w:ascii="Times New Roman" w:hAnsi="Times New Roman"/>
          <w:lang w:eastAsia="ro-RO"/>
        </w:rPr>
        <w:t xml:space="preserve"> este suficient să remarcăm că evoluția grupului se va repeta din momentul în care </w:t>
      </w:r>
      <w:r w:rsidR="00EF3B9F">
        <w:rPr>
          <w:rFonts w:ascii="Times New Roman" w:hAnsi="Times New Roman"/>
          <w:lang w:eastAsia="ro-RO"/>
        </w:rPr>
        <w:t>grupul</w:t>
      </w:r>
      <w:r w:rsidR="00964836">
        <w:rPr>
          <w:rFonts w:ascii="Times New Roman" w:hAnsi="Times New Roman"/>
          <w:lang w:eastAsia="ro-RO"/>
        </w:rPr>
        <w:t xml:space="preserve"> </w:t>
      </w:r>
      <m:oMath>
        <m:r>
          <w:rPr>
            <w:rFonts w:ascii="Cambria Math" w:hAnsi="Cambria Math"/>
            <w:lang w:eastAsia="ro-RO"/>
          </w:rPr>
          <m:t>0</m:t>
        </m:r>
      </m:oMath>
      <w:r w:rsidR="00EF3B9F">
        <w:rPr>
          <w:rFonts w:ascii="Times New Roman" w:hAnsi="Times New Roman"/>
          <w:lang w:eastAsia="ro-RO"/>
        </w:rPr>
        <w:t xml:space="preserve"> ajunge a doua oară în sala </w:t>
      </w:r>
      <m:oMath>
        <m:r>
          <w:rPr>
            <w:rFonts w:ascii="Cambria Math" w:hAnsi="Cambria Math"/>
            <w:lang w:eastAsia="ro-RO"/>
          </w:rPr>
          <m:t>0</m:t>
        </m:r>
      </m:oMath>
      <w:r w:rsidR="00EF3B9F">
        <w:rPr>
          <w:rFonts w:ascii="Times New Roman" w:hAnsi="Times New Roman"/>
          <w:lang w:eastAsia="ro-RO"/>
        </w:rPr>
        <w:t xml:space="preserve"> și conține </w:t>
      </w:r>
      <m:oMath>
        <m:r>
          <w:rPr>
            <w:rFonts w:ascii="Cambria Math" w:hAnsi="Cambria Math"/>
            <w:lang w:eastAsia="ro-RO"/>
          </w:rPr>
          <m:t>0</m:t>
        </m:r>
      </m:oMath>
      <w:r w:rsidR="00EF3B9F">
        <w:rPr>
          <w:rFonts w:ascii="Times New Roman" w:hAnsi="Times New Roman"/>
          <w:lang w:eastAsia="ro-RO"/>
        </w:rPr>
        <w:t xml:space="preserve"> oameni. Simulăm evoluția grupului până la momentul </w:t>
      </w:r>
      <m:oMath>
        <m:r>
          <w:rPr>
            <w:rFonts w:ascii="Cambria Math" w:hAnsi="Cambria Math"/>
            <w:lang w:eastAsia="ro-RO"/>
          </w:rPr>
          <m:t>P</m:t>
        </m:r>
      </m:oMath>
      <w:r w:rsidR="00EF3B9F">
        <w:rPr>
          <w:rFonts w:ascii="Times New Roman" w:hAnsi="Times New Roman"/>
          <w:lang w:eastAsia="ro-RO"/>
        </w:rPr>
        <w:t xml:space="preserve"> în care grupul </w:t>
      </w:r>
      <m:oMath>
        <m:r>
          <w:rPr>
            <w:rFonts w:ascii="Cambria Math" w:hAnsi="Cambria Math"/>
            <w:lang w:eastAsia="ro-RO"/>
          </w:rPr>
          <m:t xml:space="preserve">0 </m:t>
        </m:r>
      </m:oMath>
      <w:r w:rsidR="00EF3B9F">
        <w:rPr>
          <w:rFonts w:ascii="Times New Roman" w:hAnsi="Times New Roman"/>
          <w:lang w:eastAsia="ro-RO"/>
        </w:rPr>
        <w:t xml:space="preserve">se regăsește în sala </w:t>
      </w:r>
      <m:oMath>
        <m:r>
          <w:rPr>
            <w:rFonts w:ascii="Cambria Math" w:hAnsi="Cambria Math"/>
            <w:lang w:eastAsia="ro-RO"/>
          </w:rPr>
          <m:t>0</m:t>
        </m:r>
      </m:oMath>
      <w:r w:rsidR="00EF3B9F">
        <w:rPr>
          <w:rFonts w:ascii="Times New Roman" w:hAnsi="Times New Roman"/>
          <w:lang w:eastAsia="ro-RO"/>
        </w:rPr>
        <w:t xml:space="preserve"> și conține </w:t>
      </w:r>
      <m:oMath>
        <m:r>
          <w:rPr>
            <w:rFonts w:ascii="Cambria Math" w:hAnsi="Cambria Math"/>
            <w:lang w:eastAsia="ro-RO"/>
          </w:rPr>
          <m:t>0</m:t>
        </m:r>
      </m:oMath>
      <w:r w:rsidR="00EF3B9F">
        <w:rPr>
          <w:rFonts w:ascii="Times New Roman" w:hAnsi="Times New Roman"/>
          <w:lang w:eastAsia="ro-RO"/>
        </w:rPr>
        <w:t xml:space="preserve"> oameni. Vom obține</w:t>
      </w:r>
    </w:p>
    <w:p w:rsidR="00EF3B9F" w:rsidRDefault="00EF3B9F" w:rsidP="00EF3B9F">
      <w:pPr>
        <w:ind w:firstLine="709"/>
        <w:jc w:val="both"/>
        <w:rPr>
          <w:rFonts w:ascii="Times New Roman" w:hAnsi="Times New Roman"/>
          <w:lang w:val="en-US" w:eastAsia="ro-RO"/>
        </w:rPr>
      </w:pPr>
      <m:oMathPara>
        <m:oMath>
          <m:r>
            <w:rPr>
              <w:rFonts w:ascii="Cambria Math" w:hAnsi="Cambria Math"/>
              <w:lang w:eastAsia="ro-RO"/>
            </w:rPr>
            <m:t>sol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 w:eastAsia="ro-RO"/>
                </w:rPr>
              </m:ctrlPr>
            </m:dPr>
            <m:e>
              <m:r>
                <w:rPr>
                  <w:rFonts w:ascii="Cambria Math" w:hAnsi="Cambria Math"/>
                  <w:lang w:val="en-US" w:eastAsia="ro-RO"/>
                </w:rPr>
                <m:t>t</m:t>
              </m:r>
            </m:e>
          </m:d>
          <m:r>
            <w:rPr>
              <w:rFonts w:ascii="Cambria Math" w:hAnsi="Cambria Math"/>
              <w:lang w:val="en-US" w:eastAsia="ro-RO"/>
            </w:rPr>
            <m:t>=sol[t%P]</m:t>
          </m:r>
        </m:oMath>
      </m:oMathPara>
    </w:p>
    <w:p w:rsidR="00EF3B9F" w:rsidRDefault="00EF3B9F" w:rsidP="005F5A88">
      <w:pPr>
        <w:ind w:firstLine="709"/>
        <w:jc w:val="both"/>
        <w:rPr>
          <w:rFonts w:ascii="Times New Roman" w:hAnsi="Times New Roman"/>
          <w:lang w:eastAsia="ro-RO"/>
        </w:rPr>
      </w:pPr>
    </w:p>
    <w:p w:rsidR="00EF3B9F" w:rsidRDefault="00EF3B9F" w:rsidP="005F5A88">
      <w:pPr>
        <w:ind w:firstLine="709"/>
        <w:jc w:val="both"/>
        <w:rPr>
          <w:rFonts w:ascii="Times New Roman" w:hAnsi="Times New Roman"/>
          <w:lang w:eastAsia="ro-RO"/>
        </w:rPr>
      </w:pPr>
      <w:r>
        <w:rPr>
          <w:rFonts w:ascii="Times New Roman" w:hAnsi="Times New Roman"/>
          <w:lang w:eastAsia="ro-RO"/>
        </w:rPr>
        <w:t xml:space="preserve">Astfel după o precalculare care in cazul cel mai nefavorabil ( Cazul 3) ne va conduce la un </w:t>
      </w:r>
      <m:oMath>
        <m:r>
          <w:rPr>
            <w:rFonts w:ascii="Cambria Math" w:hAnsi="Cambria Math"/>
            <w:lang w:eastAsia="ro-RO"/>
          </w:rPr>
          <m:t>P</m:t>
        </m:r>
      </m:oMath>
      <w:r>
        <w:rPr>
          <w:rFonts w:ascii="Times New Roman" w:hAnsi="Times New Roman"/>
          <w:lang w:eastAsia="ro-RO"/>
        </w:rPr>
        <w:t xml:space="preserve"> cu ordinul de marime</w:t>
      </w:r>
      <m:oMath>
        <m:r>
          <w:rPr>
            <w:rFonts w:ascii="Cambria Math" w:hAnsi="Cambria Math"/>
            <w:lang w:eastAsia="ro-RO"/>
          </w:rPr>
          <m:t xml:space="preserve"> N*y</m:t>
        </m:r>
      </m:oMath>
      <w:r w:rsidR="00BC5EAE">
        <w:rPr>
          <w:rFonts w:ascii="Times New Roman" w:hAnsi="Times New Roman"/>
          <w:lang w:eastAsia="ro-RO"/>
        </w:rPr>
        <w:t xml:space="preserve">, </w:t>
      </w:r>
      <w:r>
        <w:rPr>
          <w:rFonts w:ascii="Times New Roman" w:hAnsi="Times New Roman"/>
          <w:lang w:eastAsia="ro-RO"/>
        </w:rPr>
        <w:t xml:space="preserve">vom putea da răspunsul cu complexitatea </w:t>
      </w:r>
      <m:oMath>
        <m:r>
          <w:rPr>
            <w:rFonts w:ascii="Cambria Math" w:hAnsi="Cambria Math"/>
            <w:lang w:eastAsia="ro-RO"/>
          </w:rPr>
          <m:t>O(1)</m:t>
        </m:r>
      </m:oMath>
      <w:r>
        <w:rPr>
          <w:rFonts w:ascii="Times New Roman" w:hAnsi="Times New Roman"/>
          <w:lang w:eastAsia="ro-RO"/>
        </w:rPr>
        <w:t xml:space="preserve"> pe query.</w:t>
      </w:r>
    </w:p>
    <w:sectPr w:rsidR="00EF3B9F" w:rsidSect="00D44DD1">
      <w:headerReference w:type="default" r:id="rId8"/>
      <w:footerReference w:type="default" r:id="rId9"/>
      <w:pgSz w:w="11906" w:h="16838"/>
      <w:pgMar w:top="1551" w:right="1016" w:bottom="908" w:left="990" w:header="450" w:footer="347" w:gutter="0"/>
      <w:cols w:space="708"/>
      <w:docGrid w:linePitch="36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7B1A" w:rsidRDefault="00E17B1A">
      <w:r>
        <w:separator/>
      </w:r>
    </w:p>
  </w:endnote>
  <w:endnote w:type="continuationSeparator" w:id="0">
    <w:p w:rsidR="00E17B1A" w:rsidRDefault="00E17B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ar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80"/>
    <w:family w:val="swiss"/>
    <w:pitch w:val="variable"/>
    <w:sig w:usb0="00000000" w:usb1="00000000" w:usb2="00000000" w:usb3="00000000" w:csb0="00000000" w:csb1="00000000"/>
  </w:font>
  <w:font w:name="DejaVu Sans">
    <w:charset w:val="00"/>
    <w:family w:val="auto"/>
    <w:pitch w:val="variable"/>
    <w:sig w:usb0="00000000" w:usb1="00000000" w:usb2="00000000" w:usb3="00000000" w:csb0="00000000" w:csb1="00000000"/>
  </w:font>
  <w:font w:name="FreeSans">
    <w:charset w:val="80"/>
    <w:family w:val="auto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16F6" w:rsidRDefault="003371F9">
    <w:pPr>
      <w:pStyle w:val="Footer"/>
      <w:jc w:val="center"/>
    </w:pPr>
    <w:fldSimple w:instr=" PAGE   \* MERGEFORMAT ">
      <w:r w:rsidR="005A1816">
        <w:rPr>
          <w:noProof/>
        </w:rPr>
        <w:t>1</w:t>
      </w:r>
    </w:fldSimple>
  </w:p>
  <w:p w:rsidR="008D1C4C" w:rsidRDefault="008D1C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7B1A" w:rsidRDefault="00E17B1A">
      <w:r>
        <w:separator/>
      </w:r>
    </w:p>
  </w:footnote>
  <w:footnote w:type="continuationSeparator" w:id="0">
    <w:p w:rsidR="00E17B1A" w:rsidRDefault="00E17B1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C4C" w:rsidRDefault="00CA219C">
    <w:pPr>
      <w:pStyle w:val="Header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  <w:noProof/>
        <w:lang w:val="en-US"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4861560</wp:posOffset>
          </wp:positionH>
          <wp:positionV relativeFrom="margin">
            <wp:posOffset>-901065</wp:posOffset>
          </wp:positionV>
          <wp:extent cx="1033780" cy="775335"/>
          <wp:effectExtent l="19050" t="0" r="0" b="0"/>
          <wp:wrapSquare wrapText="bothSides"/>
          <wp:docPr id="4" name="Picture 1" descr="Liceul-Horia-Hulubei-Magurel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iceul-Horia-Hulubei-Magurel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780" cy="775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11BF1">
      <w:rPr>
        <w:rFonts w:ascii="Times New Roman" w:hAnsi="Times New Roman" w:cs="Times New Roman"/>
        <w:b/>
      </w:rPr>
      <w:t xml:space="preserve">Tabăra Lotului Național de Informatică, </w:t>
    </w:r>
    <w:r w:rsidR="00E40499">
      <w:rPr>
        <w:rFonts w:ascii="Times New Roman" w:hAnsi="Times New Roman" w:cs="Times New Roman"/>
        <w:b/>
      </w:rPr>
      <w:t>Măgurele</w:t>
    </w:r>
    <w:r w:rsidR="00F11BF1">
      <w:rPr>
        <w:rFonts w:ascii="Times New Roman" w:hAnsi="Times New Roman" w:cs="Times New Roman"/>
        <w:b/>
      </w:rPr>
      <w:t>, 2016</w:t>
    </w:r>
  </w:p>
  <w:p w:rsidR="008D1C4C" w:rsidRDefault="00F11BF1">
    <w:pPr>
      <w:pStyle w:val="Header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 xml:space="preserve">Baraj </w:t>
    </w:r>
    <w:r w:rsidR="005A1816">
      <w:rPr>
        <w:rFonts w:ascii="Times New Roman" w:hAnsi="Times New Roman" w:cs="Times New Roman"/>
        <w:b/>
      </w:rPr>
      <w:t>4</w:t>
    </w:r>
  </w:p>
  <w:p w:rsidR="005A1816" w:rsidRDefault="005A1816">
    <w:pPr>
      <w:pStyle w:val="Header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</w:p>
  <w:p w:rsidR="008D1C4C" w:rsidRDefault="003371F9">
    <w:pPr>
      <w:pStyle w:val="Header"/>
      <w:jc w:val="right"/>
    </w:pPr>
    <w:r w:rsidRPr="003371F9">
      <w:rPr>
        <w:noProof/>
        <w:lang w:eastAsia="ro-RO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.75pt;margin-top:12.65pt;width:487.5pt;height:0;z-index:251658240" o:connectortype="straigh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proofState w:spelling="clean" w:grammar="clean"/>
  <w:stylePaneFormatFilter w:val="000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7170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</w:compat>
  <w:rsids>
    <w:rsidRoot w:val="00F11BF1"/>
    <w:rsid w:val="00016557"/>
    <w:rsid w:val="00020C56"/>
    <w:rsid w:val="00057E70"/>
    <w:rsid w:val="00090FBF"/>
    <w:rsid w:val="000F27EF"/>
    <w:rsid w:val="001C6679"/>
    <w:rsid w:val="001D0974"/>
    <w:rsid w:val="00230E83"/>
    <w:rsid w:val="0027346A"/>
    <w:rsid w:val="002F4701"/>
    <w:rsid w:val="003216F6"/>
    <w:rsid w:val="003371F9"/>
    <w:rsid w:val="003C673E"/>
    <w:rsid w:val="00484DC6"/>
    <w:rsid w:val="005631C2"/>
    <w:rsid w:val="00593780"/>
    <w:rsid w:val="005A1816"/>
    <w:rsid w:val="005E3510"/>
    <w:rsid w:val="005E6456"/>
    <w:rsid w:val="005F5A88"/>
    <w:rsid w:val="00646984"/>
    <w:rsid w:val="008D1C4C"/>
    <w:rsid w:val="00964836"/>
    <w:rsid w:val="009F1483"/>
    <w:rsid w:val="00A54A67"/>
    <w:rsid w:val="00A57224"/>
    <w:rsid w:val="00AA6953"/>
    <w:rsid w:val="00BC5EAE"/>
    <w:rsid w:val="00CA219C"/>
    <w:rsid w:val="00D34144"/>
    <w:rsid w:val="00D44DD1"/>
    <w:rsid w:val="00D53449"/>
    <w:rsid w:val="00D5355B"/>
    <w:rsid w:val="00DC67AA"/>
    <w:rsid w:val="00E14650"/>
    <w:rsid w:val="00E17B1A"/>
    <w:rsid w:val="00E40499"/>
    <w:rsid w:val="00E41ADD"/>
    <w:rsid w:val="00E41EE6"/>
    <w:rsid w:val="00E60110"/>
    <w:rsid w:val="00EF3B9F"/>
    <w:rsid w:val="00F11BF1"/>
    <w:rsid w:val="00F37814"/>
    <w:rsid w:val="00F7239A"/>
    <w:rsid w:val="00FB0F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DD1"/>
    <w:pPr>
      <w:suppressAutoHyphens/>
    </w:pPr>
    <w:rPr>
      <w:rFonts w:ascii="Arial" w:hAnsi="Arial" w:cs="Arial"/>
      <w:sz w:val="24"/>
      <w:szCs w:val="24"/>
      <w:lang w:val="ro-RO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efaultParagraphFont2">
    <w:name w:val="Default Paragraph Font2"/>
    <w:rsid w:val="00D44DD1"/>
  </w:style>
  <w:style w:type="character" w:customStyle="1" w:styleId="WW8Num1z0">
    <w:name w:val="WW8Num1z0"/>
    <w:rsid w:val="00D44DD1"/>
    <w:rPr>
      <w:rFonts w:ascii="Symbol" w:hAnsi="Symbol" w:cs="StarSymbol"/>
      <w:sz w:val="18"/>
      <w:szCs w:val="18"/>
      <w:lang w:val="en-US"/>
    </w:rPr>
  </w:style>
  <w:style w:type="character" w:customStyle="1" w:styleId="WW8Num1z1">
    <w:name w:val="WW8Num1z1"/>
    <w:rsid w:val="00D44DD1"/>
    <w:rPr>
      <w:rFonts w:ascii="Wingdings 2" w:hAnsi="Wingdings 2" w:cs="StarSymbol"/>
      <w:sz w:val="18"/>
      <w:szCs w:val="18"/>
    </w:rPr>
  </w:style>
  <w:style w:type="character" w:customStyle="1" w:styleId="WW8Num1z2">
    <w:name w:val="WW8Num1z2"/>
    <w:rsid w:val="00D44DD1"/>
    <w:rPr>
      <w:rFonts w:ascii="StarSymbol" w:hAnsi="StarSymbol" w:cs="StarSymbol"/>
      <w:sz w:val="18"/>
      <w:szCs w:val="18"/>
    </w:rPr>
  </w:style>
  <w:style w:type="character" w:customStyle="1" w:styleId="WW8Num1z3">
    <w:name w:val="WW8Num1z3"/>
    <w:rsid w:val="00D44DD1"/>
    <w:rPr>
      <w:rFonts w:ascii="Wingdings" w:hAnsi="Wingdings" w:cs="StarSymbol"/>
      <w:sz w:val="18"/>
      <w:szCs w:val="18"/>
    </w:rPr>
  </w:style>
  <w:style w:type="character" w:customStyle="1" w:styleId="WW8Num2z0">
    <w:name w:val="WW8Num2z0"/>
    <w:rsid w:val="00D44DD1"/>
  </w:style>
  <w:style w:type="character" w:customStyle="1" w:styleId="WW8Num2z1">
    <w:name w:val="WW8Num2z1"/>
    <w:rsid w:val="00D44DD1"/>
  </w:style>
  <w:style w:type="character" w:customStyle="1" w:styleId="WW8Num2z2">
    <w:name w:val="WW8Num2z2"/>
    <w:rsid w:val="00D44DD1"/>
  </w:style>
  <w:style w:type="character" w:customStyle="1" w:styleId="WW8Num2z3">
    <w:name w:val="WW8Num2z3"/>
    <w:rsid w:val="00D44DD1"/>
  </w:style>
  <w:style w:type="character" w:customStyle="1" w:styleId="WW8Num2z4">
    <w:name w:val="WW8Num2z4"/>
    <w:rsid w:val="00D44DD1"/>
  </w:style>
  <w:style w:type="character" w:customStyle="1" w:styleId="WW8Num2z5">
    <w:name w:val="WW8Num2z5"/>
    <w:rsid w:val="00D44DD1"/>
  </w:style>
  <w:style w:type="character" w:customStyle="1" w:styleId="WW8Num2z6">
    <w:name w:val="WW8Num2z6"/>
    <w:rsid w:val="00D44DD1"/>
  </w:style>
  <w:style w:type="character" w:customStyle="1" w:styleId="WW8Num2z7">
    <w:name w:val="WW8Num2z7"/>
    <w:rsid w:val="00D44DD1"/>
  </w:style>
  <w:style w:type="character" w:customStyle="1" w:styleId="WW8Num2z8">
    <w:name w:val="WW8Num2z8"/>
    <w:rsid w:val="00D44DD1"/>
  </w:style>
  <w:style w:type="character" w:customStyle="1" w:styleId="WW8Num3z0">
    <w:name w:val="WW8Num3z0"/>
    <w:rsid w:val="00D44DD1"/>
    <w:rPr>
      <w:rFonts w:ascii="Symbol" w:hAnsi="Symbol" w:cs="Symbol"/>
    </w:rPr>
  </w:style>
  <w:style w:type="character" w:customStyle="1" w:styleId="WW8Num3z1">
    <w:name w:val="WW8Num3z1"/>
    <w:rsid w:val="00D44DD1"/>
    <w:rPr>
      <w:rFonts w:ascii="Courier New" w:hAnsi="Courier New" w:cs="Courier New"/>
    </w:rPr>
  </w:style>
  <w:style w:type="character" w:customStyle="1" w:styleId="WW8Num3z2">
    <w:name w:val="WW8Num3z2"/>
    <w:rsid w:val="00D44DD1"/>
    <w:rPr>
      <w:rFonts w:ascii="Wingdings" w:hAnsi="Wingdings" w:cs="Wingdings"/>
    </w:rPr>
  </w:style>
  <w:style w:type="character" w:customStyle="1" w:styleId="WW8Num4z0">
    <w:name w:val="WW8Num4z0"/>
    <w:rsid w:val="00D44DD1"/>
    <w:rPr>
      <w:rFonts w:ascii="Symbol" w:hAnsi="Symbol" w:cs="Symbol"/>
      <w:sz w:val="20"/>
    </w:rPr>
  </w:style>
  <w:style w:type="character" w:customStyle="1" w:styleId="WW8Num4z1">
    <w:name w:val="WW8Num4z1"/>
    <w:rsid w:val="00D44DD1"/>
    <w:rPr>
      <w:rFonts w:ascii="Courier New" w:hAnsi="Courier New" w:cs="Courier New"/>
      <w:sz w:val="20"/>
    </w:rPr>
  </w:style>
  <w:style w:type="character" w:customStyle="1" w:styleId="WW8Num4z2">
    <w:name w:val="WW8Num4z2"/>
    <w:rsid w:val="00D44DD1"/>
    <w:rPr>
      <w:rFonts w:ascii="Wingdings" w:hAnsi="Wingdings" w:cs="Wingdings"/>
      <w:sz w:val="20"/>
    </w:rPr>
  </w:style>
  <w:style w:type="character" w:customStyle="1" w:styleId="WW8Num5z0">
    <w:name w:val="WW8Num5z0"/>
    <w:rsid w:val="00D44DD1"/>
    <w:rPr>
      <w:rFonts w:ascii="Symbol" w:hAnsi="Symbol" w:cs="Symbol"/>
    </w:rPr>
  </w:style>
  <w:style w:type="character" w:customStyle="1" w:styleId="WW8Num5z1">
    <w:name w:val="WW8Num5z1"/>
    <w:rsid w:val="00D44DD1"/>
    <w:rPr>
      <w:rFonts w:ascii="Courier New" w:hAnsi="Courier New" w:cs="Courier New"/>
    </w:rPr>
  </w:style>
  <w:style w:type="character" w:customStyle="1" w:styleId="WW8Num5z2">
    <w:name w:val="WW8Num5z2"/>
    <w:rsid w:val="00D44DD1"/>
    <w:rPr>
      <w:rFonts w:ascii="Wingdings" w:hAnsi="Wingdings" w:cs="Wingdings"/>
    </w:rPr>
  </w:style>
  <w:style w:type="character" w:customStyle="1" w:styleId="WW8Num6z0">
    <w:name w:val="WW8Num6z0"/>
    <w:rsid w:val="00D44DD1"/>
    <w:rPr>
      <w:rFonts w:ascii="Times New Roman" w:hAnsi="Times New Roman" w:cs="Times New Roman"/>
      <w:b w:val="0"/>
    </w:rPr>
  </w:style>
  <w:style w:type="character" w:customStyle="1" w:styleId="WW8Num6z1">
    <w:name w:val="WW8Num6z1"/>
    <w:rsid w:val="00D44DD1"/>
  </w:style>
  <w:style w:type="character" w:customStyle="1" w:styleId="WW8Num6z2">
    <w:name w:val="WW8Num6z2"/>
    <w:rsid w:val="00D44DD1"/>
  </w:style>
  <w:style w:type="character" w:customStyle="1" w:styleId="WW8Num6z3">
    <w:name w:val="WW8Num6z3"/>
    <w:rsid w:val="00D44DD1"/>
  </w:style>
  <w:style w:type="character" w:customStyle="1" w:styleId="WW8Num6z4">
    <w:name w:val="WW8Num6z4"/>
    <w:rsid w:val="00D44DD1"/>
  </w:style>
  <w:style w:type="character" w:customStyle="1" w:styleId="WW8Num6z5">
    <w:name w:val="WW8Num6z5"/>
    <w:rsid w:val="00D44DD1"/>
  </w:style>
  <w:style w:type="character" w:customStyle="1" w:styleId="WW8Num6z6">
    <w:name w:val="WW8Num6z6"/>
    <w:rsid w:val="00D44DD1"/>
  </w:style>
  <w:style w:type="character" w:customStyle="1" w:styleId="WW8Num6z7">
    <w:name w:val="WW8Num6z7"/>
    <w:rsid w:val="00D44DD1"/>
  </w:style>
  <w:style w:type="character" w:customStyle="1" w:styleId="WW8Num6z8">
    <w:name w:val="WW8Num6z8"/>
    <w:rsid w:val="00D44DD1"/>
  </w:style>
  <w:style w:type="character" w:customStyle="1" w:styleId="WW8Num7z0">
    <w:name w:val="WW8Num7z0"/>
    <w:rsid w:val="00D44DD1"/>
  </w:style>
  <w:style w:type="character" w:customStyle="1" w:styleId="WW8Num7z1">
    <w:name w:val="WW8Num7z1"/>
    <w:rsid w:val="00D44DD1"/>
  </w:style>
  <w:style w:type="character" w:customStyle="1" w:styleId="WW8Num7z2">
    <w:name w:val="WW8Num7z2"/>
    <w:rsid w:val="00D44DD1"/>
  </w:style>
  <w:style w:type="character" w:customStyle="1" w:styleId="WW8Num7z3">
    <w:name w:val="WW8Num7z3"/>
    <w:rsid w:val="00D44DD1"/>
  </w:style>
  <w:style w:type="character" w:customStyle="1" w:styleId="WW8Num7z4">
    <w:name w:val="WW8Num7z4"/>
    <w:rsid w:val="00D44DD1"/>
  </w:style>
  <w:style w:type="character" w:customStyle="1" w:styleId="WW8Num7z5">
    <w:name w:val="WW8Num7z5"/>
    <w:rsid w:val="00D44DD1"/>
  </w:style>
  <w:style w:type="character" w:customStyle="1" w:styleId="WW8Num7z6">
    <w:name w:val="WW8Num7z6"/>
    <w:rsid w:val="00D44DD1"/>
  </w:style>
  <w:style w:type="character" w:customStyle="1" w:styleId="WW8Num7z7">
    <w:name w:val="WW8Num7z7"/>
    <w:rsid w:val="00D44DD1"/>
  </w:style>
  <w:style w:type="character" w:customStyle="1" w:styleId="WW8Num7z8">
    <w:name w:val="WW8Num7z8"/>
    <w:rsid w:val="00D44DD1"/>
  </w:style>
  <w:style w:type="character" w:customStyle="1" w:styleId="WW8Num8z0">
    <w:name w:val="WW8Num8z0"/>
    <w:rsid w:val="00D44DD1"/>
    <w:rPr>
      <w:rFonts w:ascii="Symbol" w:hAnsi="Symbol" w:cs="Symbol"/>
    </w:rPr>
  </w:style>
  <w:style w:type="character" w:customStyle="1" w:styleId="WW8Num8z1">
    <w:name w:val="WW8Num8z1"/>
    <w:rsid w:val="00D44DD1"/>
    <w:rPr>
      <w:rFonts w:ascii="Courier New" w:hAnsi="Courier New" w:cs="Courier New"/>
    </w:rPr>
  </w:style>
  <w:style w:type="character" w:customStyle="1" w:styleId="WW8Num8z2">
    <w:name w:val="WW8Num8z2"/>
    <w:rsid w:val="00D44DD1"/>
    <w:rPr>
      <w:rFonts w:ascii="Wingdings" w:hAnsi="Wingdings" w:cs="Wingdings"/>
    </w:rPr>
  </w:style>
  <w:style w:type="character" w:customStyle="1" w:styleId="Fontdeparagrafimplicit1">
    <w:name w:val="Font de paragraf implicit1"/>
    <w:rsid w:val="00D44DD1"/>
  </w:style>
  <w:style w:type="character" w:customStyle="1" w:styleId="DefaultParagraphFont1">
    <w:name w:val="Default Paragraph Font1"/>
    <w:rsid w:val="00D44DD1"/>
  </w:style>
  <w:style w:type="character" w:customStyle="1" w:styleId="Bullets">
    <w:name w:val="Bullets"/>
    <w:rsid w:val="00D44DD1"/>
    <w:rPr>
      <w:rFonts w:ascii="StarSymbol" w:eastAsia="StarSymbol" w:hAnsi="StarSymbol" w:cs="StarSymbol"/>
      <w:sz w:val="18"/>
      <w:szCs w:val="18"/>
    </w:rPr>
  </w:style>
  <w:style w:type="character" w:customStyle="1" w:styleId="VariabilHTML1">
    <w:name w:val="Variabilă HTML1"/>
    <w:rsid w:val="00D44DD1"/>
    <w:rPr>
      <w:i/>
      <w:iCs/>
    </w:rPr>
  </w:style>
  <w:style w:type="character" w:customStyle="1" w:styleId="DocumentMapChar">
    <w:name w:val="Document Map Char"/>
    <w:basedOn w:val="Fontdeparagrafimplicit1"/>
    <w:rsid w:val="00D44DD1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basedOn w:val="DefaultParagraphFont2"/>
    <w:rsid w:val="00D44DD1"/>
    <w:rPr>
      <w:color w:val="808080"/>
    </w:rPr>
  </w:style>
  <w:style w:type="character" w:customStyle="1" w:styleId="TextnBalonCaracter">
    <w:name w:val="Text în Balon Caracter"/>
    <w:basedOn w:val="DefaultParagraphFont2"/>
    <w:rsid w:val="00D44DD1"/>
    <w:rPr>
      <w:rFonts w:ascii="Tahoma" w:hAnsi="Tahoma" w:cs="Tahoma"/>
      <w:sz w:val="16"/>
      <w:szCs w:val="16"/>
    </w:rPr>
  </w:style>
  <w:style w:type="character" w:customStyle="1" w:styleId="AntetCaracter">
    <w:name w:val="Antet Caracter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">
    <w:name w:val="Subsol Caracter"/>
    <w:basedOn w:val="DefaultParagraphFont2"/>
    <w:uiPriority w:val="99"/>
    <w:rsid w:val="00D44DD1"/>
    <w:rPr>
      <w:rFonts w:ascii="Arial" w:hAnsi="Arial" w:cs="Arial"/>
      <w:sz w:val="24"/>
      <w:szCs w:val="24"/>
    </w:rPr>
  </w:style>
  <w:style w:type="character" w:customStyle="1" w:styleId="WW8Num12z0">
    <w:name w:val="WW8Num12z0"/>
    <w:rsid w:val="00D44DD1"/>
    <w:rPr>
      <w:rFonts w:ascii="Wingdings" w:hAnsi="Wingdings" w:cs="Wingdings"/>
    </w:rPr>
  </w:style>
  <w:style w:type="character" w:customStyle="1" w:styleId="ListLabel1">
    <w:name w:val="ListLabel 1"/>
    <w:rsid w:val="00D44DD1"/>
    <w:rPr>
      <w:rFonts w:cs="StarSymbol"/>
      <w:sz w:val="18"/>
      <w:szCs w:val="18"/>
      <w:lang w:val="en-US"/>
    </w:rPr>
  </w:style>
  <w:style w:type="character" w:customStyle="1" w:styleId="ListLabel2">
    <w:name w:val="ListLabel 2"/>
    <w:rsid w:val="00D44DD1"/>
    <w:rPr>
      <w:rFonts w:cs="StarSymbol"/>
      <w:sz w:val="18"/>
      <w:szCs w:val="18"/>
    </w:rPr>
  </w:style>
  <w:style w:type="character" w:customStyle="1" w:styleId="ListLabel3">
    <w:name w:val="ListLabel 3"/>
    <w:rsid w:val="00D44DD1"/>
    <w:rPr>
      <w:rFonts w:cs="Courier New"/>
    </w:rPr>
  </w:style>
  <w:style w:type="character" w:customStyle="1" w:styleId="AntetCaracter1">
    <w:name w:val="Antet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1">
    <w:name w:val="Subsol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ListLabel4">
    <w:name w:val="ListLabel 4"/>
    <w:rsid w:val="00D44DD1"/>
    <w:rPr>
      <w:rFonts w:cs="Courier New"/>
    </w:rPr>
  </w:style>
  <w:style w:type="character" w:customStyle="1" w:styleId="ListLabel5">
    <w:name w:val="ListLabel 5"/>
    <w:rsid w:val="00D44DD1"/>
    <w:rPr>
      <w:sz w:val="20"/>
    </w:rPr>
  </w:style>
  <w:style w:type="character" w:customStyle="1" w:styleId="NumberingSymbols">
    <w:name w:val="Numbering Symbols"/>
    <w:rsid w:val="00D44DD1"/>
  </w:style>
  <w:style w:type="paragraph" w:customStyle="1" w:styleId="Heading">
    <w:name w:val="Heading"/>
    <w:basedOn w:val="Normal"/>
    <w:next w:val="BodyText"/>
    <w:rsid w:val="00D44DD1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rsid w:val="00D44DD1"/>
    <w:pPr>
      <w:spacing w:after="120"/>
    </w:pPr>
  </w:style>
  <w:style w:type="paragraph" w:styleId="List">
    <w:name w:val="List"/>
    <w:basedOn w:val="TextBody"/>
    <w:rsid w:val="00D44DD1"/>
    <w:rPr>
      <w:rFonts w:cs="FreeSans"/>
    </w:rPr>
  </w:style>
  <w:style w:type="paragraph" w:customStyle="1" w:styleId="Caption2">
    <w:name w:val="Caption2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rsid w:val="00D44DD1"/>
    <w:pPr>
      <w:suppressLineNumbers/>
    </w:pPr>
    <w:rPr>
      <w:rFonts w:cs="FreeSans"/>
    </w:rPr>
  </w:style>
  <w:style w:type="paragraph" w:customStyle="1" w:styleId="TextBody">
    <w:name w:val="Text Body"/>
    <w:basedOn w:val="Normal"/>
    <w:rsid w:val="00D44DD1"/>
    <w:pPr>
      <w:spacing w:line="288" w:lineRule="auto"/>
      <w:jc w:val="both"/>
    </w:pPr>
  </w:style>
  <w:style w:type="paragraph" w:customStyle="1" w:styleId="Caption1">
    <w:name w:val="Caption1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Caption10">
    <w:name w:val="Caption1"/>
    <w:basedOn w:val="Normal"/>
    <w:rsid w:val="00D44DD1"/>
    <w:pPr>
      <w:suppressLineNumbers/>
      <w:spacing w:before="120" w:after="120"/>
    </w:pPr>
    <w:rPr>
      <w:i/>
      <w:iCs/>
    </w:rPr>
  </w:style>
  <w:style w:type="paragraph" w:styleId="Header">
    <w:name w:val="header"/>
    <w:basedOn w:val="Normal"/>
    <w:rsid w:val="00D44DD1"/>
    <w:pPr>
      <w:suppressLineNumbers/>
      <w:tabs>
        <w:tab w:val="center" w:pos="4536"/>
        <w:tab w:val="right" w:pos="9072"/>
      </w:tabs>
    </w:pPr>
  </w:style>
  <w:style w:type="paragraph" w:styleId="Footer">
    <w:name w:val="footer"/>
    <w:basedOn w:val="Normal"/>
    <w:uiPriority w:val="99"/>
    <w:rsid w:val="00D44DD1"/>
    <w:pPr>
      <w:suppressLineNumbers/>
      <w:tabs>
        <w:tab w:val="center" w:pos="4536"/>
        <w:tab w:val="right" w:pos="9072"/>
      </w:tabs>
    </w:pPr>
  </w:style>
  <w:style w:type="paragraph" w:customStyle="1" w:styleId="BodyTextIndent21">
    <w:name w:val="Body Text Indent 21"/>
    <w:basedOn w:val="Normal"/>
    <w:rsid w:val="00D44DD1"/>
    <w:pPr>
      <w:ind w:firstLine="720"/>
      <w:jc w:val="both"/>
    </w:pPr>
  </w:style>
  <w:style w:type="paragraph" w:customStyle="1" w:styleId="BalloonText1">
    <w:name w:val="Balloon Tex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D44DD1"/>
    <w:pPr>
      <w:suppressLineNumbers/>
    </w:pPr>
  </w:style>
  <w:style w:type="paragraph" w:customStyle="1" w:styleId="TableHeading">
    <w:name w:val="Table Heading"/>
    <w:basedOn w:val="TableContents"/>
    <w:rsid w:val="00D44DD1"/>
    <w:pPr>
      <w:jc w:val="center"/>
    </w:pPr>
    <w:rPr>
      <w:b/>
      <w:bCs/>
    </w:rPr>
  </w:style>
  <w:style w:type="paragraph" w:customStyle="1" w:styleId="indices">
    <w:name w:val="indices"/>
    <w:basedOn w:val="TextBody"/>
    <w:rsid w:val="00D44DD1"/>
    <w:rPr>
      <w:vertAlign w:val="subscript"/>
    </w:rPr>
  </w:style>
  <w:style w:type="paragraph" w:styleId="NormalWeb">
    <w:name w:val="Normal (Web)"/>
    <w:basedOn w:val="Normal"/>
    <w:rsid w:val="00D44DD1"/>
    <w:pPr>
      <w:suppressAutoHyphens w:val="0"/>
      <w:spacing w:before="280" w:after="280"/>
    </w:pPr>
    <w:rPr>
      <w:rFonts w:ascii="Times New Roman" w:hAnsi="Times New Roman" w:cs="Times New Roman"/>
      <w:lang w:val="en-US"/>
    </w:rPr>
  </w:style>
  <w:style w:type="paragraph" w:customStyle="1" w:styleId="Plandocument1">
    <w:name w:val="Plan documen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BalloonText2">
    <w:name w:val="Balloon Text2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rsid w:val="00D44DD1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4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499"/>
    <w:rPr>
      <w:rFonts w:ascii="Tahoma" w:hAnsi="Tahoma" w:cs="Tahoma"/>
      <w:sz w:val="16"/>
      <w:szCs w:val="16"/>
      <w:lang w:val="ro-RO" w:eastAsia="ar-SA"/>
    </w:rPr>
  </w:style>
  <w:style w:type="character" w:styleId="PlaceholderText">
    <w:name w:val="Placeholder Text"/>
    <w:basedOn w:val="DefaultParagraphFont"/>
    <w:uiPriority w:val="99"/>
    <w:semiHidden/>
    <w:rsid w:val="00E40499"/>
    <w:rPr>
      <w:color w:val="808080"/>
    </w:rPr>
  </w:style>
  <w:style w:type="table" w:styleId="TableGrid">
    <w:name w:val="Table Grid"/>
    <w:basedOn w:val="TableNormal"/>
    <w:uiPriority w:val="59"/>
    <w:rsid w:val="00AA69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03989-D6E8-4D1E-9FFA-56210E666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381</Words>
  <Characters>2176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2552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</dc:creator>
  <cp:lastModifiedBy>a</cp:lastModifiedBy>
  <cp:revision>8</cp:revision>
  <cp:lastPrinted>2016-05-05T15:20:00Z</cp:lastPrinted>
  <dcterms:created xsi:type="dcterms:W3CDTF">2016-05-14T08:27:00Z</dcterms:created>
  <dcterms:modified xsi:type="dcterms:W3CDTF">2016-05-19T10:33:00Z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Unitate Scolara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