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093C" w:rsidRDefault="00E3430C" w:rsidP="00E3430C">
      <w:pPr>
        <w:tabs>
          <w:tab w:val="right" w:pos="10080"/>
        </w:tabs>
        <w:jc w:val="both"/>
        <w:rPr>
          <w:rFonts w:ascii="Times New Roman" w:hAnsi="Times New Roman"/>
          <w:b/>
          <w:szCs w:val="32"/>
        </w:rPr>
      </w:pPr>
      <w:r w:rsidRPr="00E3430C">
        <w:rPr>
          <w:rFonts w:ascii="Times New Roman" w:hAnsi="Times New Roman"/>
          <w:b/>
          <w:szCs w:val="32"/>
        </w:rPr>
        <w:t xml:space="preserve">Problema </w:t>
      </w:r>
      <w:r>
        <w:rPr>
          <w:rFonts w:ascii="Times New Roman" w:hAnsi="Times New Roman"/>
          <w:b/>
          <w:szCs w:val="32"/>
        </w:rPr>
        <w:t>3</w:t>
      </w:r>
      <w:r w:rsidRPr="00E3430C">
        <w:rPr>
          <w:rFonts w:ascii="Times New Roman" w:hAnsi="Times New Roman"/>
          <w:b/>
          <w:szCs w:val="32"/>
        </w:rPr>
        <w:t xml:space="preserve"> – echilibrare</w:t>
      </w:r>
    </w:p>
    <w:p w:rsidR="009F093C" w:rsidRPr="009A17D1" w:rsidRDefault="009F093C" w:rsidP="00E3430C">
      <w:pPr>
        <w:tabs>
          <w:tab w:val="right" w:pos="10080"/>
        </w:tabs>
        <w:jc w:val="both"/>
        <w:rPr>
          <w:rFonts w:ascii="Times New Roman" w:hAnsi="Times New Roman"/>
          <w:b/>
          <w:szCs w:val="32"/>
          <w:lang w:val="en-US"/>
        </w:rPr>
      </w:pPr>
      <w:r>
        <w:rPr>
          <w:rFonts w:ascii="Times New Roman" w:hAnsi="Times New Roman"/>
          <w:b/>
          <w:szCs w:val="32"/>
        </w:rPr>
        <w:t>Descrierea soluției</w:t>
      </w:r>
      <w:r w:rsidR="009A17D1">
        <w:rPr>
          <w:rFonts w:ascii="Times New Roman" w:hAnsi="Times New Roman"/>
          <w:b/>
          <w:szCs w:val="32"/>
        </w:rPr>
        <w:t xml:space="preserve"> – prof. Adrian Panaete – C.N. </w:t>
      </w:r>
      <w:r w:rsidR="009A17D1">
        <w:rPr>
          <w:rFonts w:ascii="Times New Roman" w:hAnsi="Times New Roman"/>
          <w:b/>
          <w:szCs w:val="32"/>
          <w:lang w:val="en-US"/>
        </w:rPr>
        <w:t>“A.T. Laurian” Boto</w:t>
      </w:r>
      <w:r w:rsidR="009A17D1">
        <w:rPr>
          <w:rFonts w:ascii="Times New Roman" w:hAnsi="Times New Roman"/>
          <w:b/>
          <w:szCs w:val="32"/>
        </w:rPr>
        <w:t>ș</w:t>
      </w:r>
      <w:r w:rsidR="009A17D1">
        <w:rPr>
          <w:rFonts w:ascii="Times New Roman" w:hAnsi="Times New Roman"/>
          <w:b/>
          <w:szCs w:val="32"/>
          <w:lang w:val="en-US"/>
        </w:rPr>
        <w:t>ani, stud. Mihai Calancea - Univ. București, stud. Adrian Budău – Univ. București</w:t>
      </w:r>
    </w:p>
    <w:p w:rsidR="009F093C" w:rsidRDefault="009F093C" w:rsidP="00E3430C">
      <w:pPr>
        <w:tabs>
          <w:tab w:val="right" w:pos="10080"/>
        </w:tabs>
        <w:jc w:val="both"/>
        <w:rPr>
          <w:rFonts w:ascii="Times New Roman" w:hAnsi="Times New Roman"/>
          <w:b/>
          <w:szCs w:val="32"/>
        </w:rPr>
      </w:pPr>
    </w:p>
    <w:p w:rsidR="009F093C" w:rsidRDefault="009F093C" w:rsidP="00E3430C">
      <w:pPr>
        <w:tabs>
          <w:tab w:val="right" w:pos="10080"/>
        </w:tabs>
        <w:jc w:val="both"/>
        <w:rPr>
          <w:rFonts w:ascii="Times New Roman" w:hAnsi="Times New Roman"/>
          <w:b/>
          <w:szCs w:val="32"/>
        </w:rPr>
      </w:pPr>
    </w:p>
    <w:p w:rsidR="009F093C" w:rsidRDefault="009F093C" w:rsidP="00E3430C">
      <w:pPr>
        <w:tabs>
          <w:tab w:val="right" w:pos="10080"/>
        </w:tabs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O</w:t>
      </w:r>
      <w:r w:rsidR="00E3430C" w:rsidRPr="00E3430C">
        <w:rPr>
          <w:rFonts w:ascii="Times New Roman" w:hAnsi="Times New Roman" w:cs="Times New Roman"/>
          <w:lang w:eastAsia="en-US"/>
        </w:rPr>
        <w:t xml:space="preserve"> matrice</w:t>
      </w:r>
      <w:r>
        <w:rPr>
          <w:rFonts w:ascii="Times New Roman" w:hAnsi="Times New Roman" w:cs="Times New Roman"/>
          <w:lang w:eastAsia="en-US"/>
        </w:rPr>
        <w:t xml:space="preserve"> pătratică poate fi considerată matricea costurilor pentru un graf bipartit complet cu vârfuri dreapta asociate liniilor și vârfuri stânga asociate coloanelor.</w:t>
      </w:r>
    </w:p>
    <w:p w:rsidR="009F093C" w:rsidRDefault="009F093C" w:rsidP="00E3430C">
      <w:pPr>
        <w:tabs>
          <w:tab w:val="right" w:pos="10080"/>
        </w:tabs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Un cuplaj perfect în acest graf poate fi definit de o permutare de </w:t>
      </w:r>
      <m:oMath>
        <m:r>
          <w:rPr>
            <w:rFonts w:ascii="Cambria Math" w:hAnsi="Cambria Math" w:cs="Times New Roman"/>
            <w:lang w:eastAsia="en-US"/>
          </w:rPr>
          <m:t>n</m:t>
        </m:r>
      </m:oMath>
      <w:r>
        <w:rPr>
          <w:rFonts w:ascii="Times New Roman" w:hAnsi="Times New Roman" w:cs="Times New Roman"/>
          <w:lang w:eastAsia="en-US"/>
        </w:rPr>
        <w:t xml:space="preserve">. </w:t>
      </w:r>
    </w:p>
    <w:p w:rsidR="009F093C" w:rsidRDefault="009F093C" w:rsidP="00E3430C">
      <w:pPr>
        <w:tabs>
          <w:tab w:val="right" w:pos="10080"/>
        </w:tabs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Se poate demonstra relativ simplu o matrice este echilibrată dacă și numai dacă toate cuplajele perfecte au același cost. Astfel costul total al unei echilibrate se obține înmulțind costul oricărui cuplaj cu </w:t>
      </w:r>
      <m:oMath>
        <m:r>
          <w:rPr>
            <w:rFonts w:ascii="Cambria Math" w:hAnsi="Cambria Math" w:cs="Times New Roman"/>
            <w:lang w:eastAsia="en-US"/>
          </w:rPr>
          <m:t>n.</m:t>
        </m:r>
      </m:oMath>
    </w:p>
    <w:p w:rsidR="009F093C" w:rsidRDefault="009F093C" w:rsidP="00E3430C">
      <w:pPr>
        <w:tabs>
          <w:tab w:val="right" w:pos="10080"/>
        </w:tabs>
        <w:jc w:val="both"/>
        <w:rPr>
          <w:rFonts w:ascii="Times New Roman" w:hAnsi="Times New Roman" w:cs="Times New Roman"/>
          <w:lang w:eastAsia="en-US"/>
        </w:rPr>
      </w:pPr>
    </w:p>
    <w:p w:rsidR="00955231" w:rsidRDefault="009F093C" w:rsidP="00E3430C">
      <w:pPr>
        <w:tabs>
          <w:tab w:val="right" w:pos="10080"/>
        </w:tabs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Problema se reduce astfel la o problemă în care vrem să egalizăm costul tuturor cuplajelor mărind cît se poate de puțin costurile muchiilor. Cum toate costurile de cuplaje pot doar să crească deducem ca </w:t>
      </w:r>
      <w:r w:rsidR="00955231">
        <w:rPr>
          <w:rFonts w:ascii="Times New Roman" w:hAnsi="Times New Roman" w:cs="Times New Roman"/>
          <w:lang w:eastAsia="en-US"/>
        </w:rPr>
        <w:t>valoare cuplajelor în final va fi cel puțin valoarea M a cuplajului maxim din graful/matricea inițial/ă.</w:t>
      </w:r>
    </w:p>
    <w:p w:rsidR="00955231" w:rsidRDefault="00955231" w:rsidP="00E3430C">
      <w:pPr>
        <w:tabs>
          <w:tab w:val="right" w:pos="10080"/>
        </w:tabs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Vom arăta că se pot aduce toate cuplajele la valoarea M.</w:t>
      </w:r>
    </w:p>
    <w:p w:rsidR="00955231" w:rsidRDefault="00955231" w:rsidP="00E3430C">
      <w:pPr>
        <w:tabs>
          <w:tab w:val="right" w:pos="10080"/>
        </w:tabs>
        <w:jc w:val="both"/>
        <w:rPr>
          <w:rFonts w:ascii="Times New Roman" w:hAnsi="Times New Roman" w:cs="Times New Roman"/>
          <w:lang w:eastAsia="en-US"/>
        </w:rPr>
      </w:pPr>
    </w:p>
    <w:p w:rsidR="00955231" w:rsidRDefault="00955231" w:rsidP="00E3430C">
      <w:pPr>
        <w:tabs>
          <w:tab w:val="right" w:pos="10080"/>
        </w:tabs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Pentru aceasta vom arata că atâta timp cât matricea nu este echilibrată vom putea găsi cel puțin o valoare din matrice care să crească fără a crește și costul cuplajului maxim. Altfel spus exista cel puțin o muchie de graf care să nu aparțină niciunui cuplaj maxim.</w:t>
      </w:r>
    </w:p>
    <w:p w:rsidR="00BF4649" w:rsidRDefault="00955231" w:rsidP="00E3430C">
      <w:pPr>
        <w:tabs>
          <w:tab w:val="right" w:pos="10080"/>
        </w:tabs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Demonstrația se face prin reducere la absurd. Se alege un cuplaj </w:t>
      </w:r>
      <m:oMath>
        <m:r>
          <w:rPr>
            <w:rFonts w:ascii="Cambria Math" w:hAnsi="Cambria Math" w:cs="Times New Roman"/>
            <w:lang w:eastAsia="en-US"/>
          </w:rPr>
          <m:t>C</m:t>
        </m:r>
      </m:oMath>
      <w:r w:rsidR="00BF4649">
        <w:rPr>
          <w:rFonts w:ascii="Times New Roman" w:hAnsi="Times New Roman" w:cs="Times New Roman"/>
          <w:lang w:eastAsia="en-US"/>
        </w:rPr>
        <w:t xml:space="preserve"> </w:t>
      </w:r>
      <w:r>
        <w:rPr>
          <w:rFonts w:ascii="Times New Roman" w:hAnsi="Times New Roman" w:cs="Times New Roman"/>
          <w:lang w:eastAsia="en-US"/>
        </w:rPr>
        <w:t>de cost m</w:t>
      </w:r>
      <w:r>
        <w:rPr>
          <w:rFonts w:ascii="Times New Roman" w:hAnsi="Times New Roman" w:cs="Times New Roman"/>
          <w:lang w:val="en-US" w:eastAsia="en-US"/>
        </w:rPr>
        <w:t>&lt;M. S</w:t>
      </w:r>
      <w:r>
        <w:rPr>
          <w:rFonts w:ascii="Times New Roman" w:hAnsi="Times New Roman" w:cs="Times New Roman"/>
          <w:lang w:eastAsia="en-US"/>
        </w:rPr>
        <w:t xml:space="preserve">ă presupunem că fiecare muchie aparține cel puțin unui cuplaj maxim. Vom avea astfel </w:t>
      </w:r>
      <m:oMath>
        <m:r>
          <w:rPr>
            <w:rFonts w:ascii="Cambria Math" w:hAnsi="Cambria Math" w:cs="Times New Roman"/>
            <w:lang w:eastAsia="en-US"/>
          </w:rPr>
          <m:t>n</m:t>
        </m:r>
      </m:oMath>
      <w:r>
        <w:rPr>
          <w:rFonts w:ascii="Times New Roman" w:hAnsi="Times New Roman" w:cs="Times New Roman"/>
          <w:lang w:eastAsia="en-US"/>
        </w:rPr>
        <w:t xml:space="preserve"> cuplaje maxime câte unul corespunzător  </w:t>
      </w:r>
      <w:r w:rsidR="00BF4649">
        <w:rPr>
          <w:rFonts w:ascii="Times New Roman" w:hAnsi="Times New Roman" w:cs="Times New Roman"/>
          <w:lang w:eastAsia="en-US"/>
        </w:rPr>
        <w:t xml:space="preserve">fiecărei muchii din cuplajul </w:t>
      </w:r>
      <m:oMath>
        <m:r>
          <w:rPr>
            <w:rFonts w:ascii="Cambria Math" w:hAnsi="Cambria Math" w:cs="Times New Roman"/>
            <w:lang w:eastAsia="en-US"/>
          </w:rPr>
          <m:t>C</m:t>
        </m:r>
      </m:oMath>
      <w:r w:rsidR="00BF4649">
        <w:rPr>
          <w:rFonts w:ascii="Times New Roman" w:hAnsi="Times New Roman" w:cs="Times New Roman"/>
          <w:lang w:eastAsia="en-US"/>
        </w:rPr>
        <w:t xml:space="preserve">. Formăm un multigraf bipartit obținut prin utilizarea tuturor muchilor din cele </w:t>
      </w:r>
      <m:oMath>
        <m:r>
          <w:rPr>
            <w:rFonts w:ascii="Cambria Math" w:hAnsi="Cambria Math" w:cs="Times New Roman"/>
            <w:lang w:eastAsia="en-US"/>
          </w:rPr>
          <m:t>n</m:t>
        </m:r>
      </m:oMath>
      <w:r w:rsidR="00BF4649">
        <w:rPr>
          <w:rFonts w:ascii="Times New Roman" w:hAnsi="Times New Roman" w:cs="Times New Roman"/>
          <w:lang w:eastAsia="en-US"/>
        </w:rPr>
        <w:t xml:space="preserve"> cuplaje maximale. Suma costurilor muchiilor pe acest multigraf ar fi </w:t>
      </w:r>
      <m:oMath>
        <m:r>
          <w:rPr>
            <w:rFonts w:ascii="Cambria Math" w:hAnsi="Cambria Math" w:cs="Times New Roman"/>
            <w:lang w:eastAsia="en-US"/>
          </w:rPr>
          <m:t>nM</m:t>
        </m:r>
      </m:oMath>
      <w:r w:rsidR="00BF4649">
        <w:rPr>
          <w:rFonts w:ascii="Times New Roman" w:hAnsi="Times New Roman" w:cs="Times New Roman"/>
          <w:lang w:eastAsia="en-US"/>
        </w:rPr>
        <w:t xml:space="preserve"> iar multigraful este </w:t>
      </w:r>
      <m:oMath>
        <m:r>
          <w:rPr>
            <w:rFonts w:ascii="Cambria Math" w:hAnsi="Cambria Math" w:cs="Times New Roman"/>
            <w:lang w:eastAsia="en-US"/>
          </w:rPr>
          <m:t>n</m:t>
        </m:r>
      </m:oMath>
      <w:r w:rsidR="00BF4649">
        <w:rPr>
          <w:rFonts w:ascii="Times New Roman" w:hAnsi="Times New Roman" w:cs="Times New Roman"/>
          <w:lang w:eastAsia="en-US"/>
        </w:rPr>
        <w:t xml:space="preserve">-regulat. Eliminăm cuplajul </w:t>
      </w:r>
      <m:oMath>
        <m:r>
          <w:rPr>
            <w:rFonts w:ascii="Cambria Math" w:hAnsi="Cambria Math" w:cs="Times New Roman"/>
            <w:lang w:eastAsia="en-US"/>
          </w:rPr>
          <m:t>C</m:t>
        </m:r>
      </m:oMath>
      <w:r w:rsidR="00BF4649">
        <w:rPr>
          <w:rFonts w:ascii="Times New Roman" w:hAnsi="Times New Roman" w:cs="Times New Roman"/>
          <w:lang w:eastAsia="en-US"/>
        </w:rPr>
        <w:t xml:space="preserve"> din acest multigraf.  Rămâne un multigraf bipartit </w:t>
      </w:r>
      <m:oMath>
        <m:r>
          <w:rPr>
            <w:rFonts w:ascii="Cambria Math" w:hAnsi="Cambria Math" w:cs="Times New Roman"/>
            <w:lang w:eastAsia="en-US"/>
          </w:rPr>
          <m:t>(n-1)</m:t>
        </m:r>
      </m:oMath>
      <w:r w:rsidR="00BF4649">
        <w:rPr>
          <w:rFonts w:ascii="Times New Roman" w:hAnsi="Times New Roman" w:cs="Times New Roman"/>
          <w:lang w:eastAsia="en-US"/>
        </w:rPr>
        <w:t>-regulat. Apoi aplicând în mod repetat Lema</w:t>
      </w:r>
      <w:r w:rsidR="00413523">
        <w:rPr>
          <w:rFonts w:ascii="Times New Roman" w:hAnsi="Times New Roman" w:cs="Times New Roman"/>
          <w:lang w:eastAsia="en-US"/>
        </w:rPr>
        <w:t xml:space="preserve"> Mariajelor</w:t>
      </w:r>
      <w:r w:rsidR="00BF4649">
        <w:rPr>
          <w:rFonts w:ascii="Times New Roman" w:hAnsi="Times New Roman" w:cs="Times New Roman"/>
          <w:lang w:eastAsia="en-US"/>
        </w:rPr>
        <w:t xml:space="preserve"> eliminăm succesiv din multigraf cuplaje perfecte obținând astfel multigrafuri </w:t>
      </w:r>
      <m:oMath>
        <m:r>
          <w:rPr>
            <w:rFonts w:ascii="Cambria Math" w:hAnsi="Cambria Math" w:cs="Times New Roman"/>
            <w:lang w:eastAsia="en-US"/>
          </w:rPr>
          <m:t>p</m:t>
        </m:r>
      </m:oMath>
      <w:r w:rsidR="00BF4649">
        <w:rPr>
          <w:rFonts w:ascii="Times New Roman" w:hAnsi="Times New Roman" w:cs="Times New Roman"/>
          <w:lang w:eastAsia="en-US"/>
        </w:rPr>
        <w:t xml:space="preserve">-regulate cu </w:t>
      </w:r>
      <m:oMath>
        <m:r>
          <w:rPr>
            <w:rFonts w:ascii="Cambria Math" w:hAnsi="Cambria Math" w:cs="Times New Roman"/>
            <w:lang w:eastAsia="en-US"/>
          </w:rPr>
          <m:t>p</m:t>
        </m:r>
      </m:oMath>
      <w:r w:rsidR="00BF4649">
        <w:rPr>
          <w:rFonts w:ascii="Times New Roman" w:hAnsi="Times New Roman" w:cs="Times New Roman"/>
          <w:lang w:eastAsia="en-US"/>
        </w:rPr>
        <w:t xml:space="preserve"> din ce în ce mai mic.</w:t>
      </w:r>
    </w:p>
    <w:p w:rsidR="003E4357" w:rsidRDefault="00BF4649" w:rsidP="00E3430C">
      <w:pPr>
        <w:tabs>
          <w:tab w:val="right" w:pos="10080"/>
        </w:tabs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Adunând costurile tuturor </w:t>
      </w:r>
      <w:r w:rsidR="003E4357">
        <w:rPr>
          <w:rFonts w:ascii="Times New Roman" w:hAnsi="Times New Roman" w:cs="Times New Roman"/>
          <w:lang w:eastAsia="en-US"/>
        </w:rPr>
        <w:t xml:space="preserve">cuplajelor eliminate obținem </w:t>
      </w:r>
      <w:r w:rsidR="00413523">
        <w:rPr>
          <w:rFonts w:ascii="Times New Roman" w:hAnsi="Times New Roman" w:cs="Times New Roman"/>
          <w:lang w:eastAsia="en-US"/>
        </w:rPr>
        <w:t>o sumă de costuri cel mult egală</w:t>
      </w:r>
      <w:r w:rsidR="003E4357">
        <w:rPr>
          <w:rFonts w:ascii="Times New Roman" w:hAnsi="Times New Roman" w:cs="Times New Roman"/>
          <w:lang w:eastAsia="en-US"/>
        </w:rPr>
        <w:t xml:space="preserve"> cu </w:t>
      </w:r>
      <m:oMath>
        <m:r>
          <w:rPr>
            <w:rFonts w:ascii="Cambria Math" w:hAnsi="Cambria Math" w:cs="Times New Roman"/>
            <w:lang w:eastAsia="en-US"/>
          </w:rPr>
          <m:t>M</m:t>
        </m:r>
      </m:oMath>
      <w:r w:rsidR="003E4357">
        <w:rPr>
          <w:rFonts w:ascii="Times New Roman" w:hAnsi="Times New Roman" w:cs="Times New Roman"/>
          <w:lang w:eastAsia="en-US"/>
        </w:rPr>
        <w:t xml:space="preserve"> din care primul este chiar cuplajul </w:t>
      </w:r>
      <m:oMath>
        <m:r>
          <w:rPr>
            <w:rFonts w:ascii="Cambria Math" w:hAnsi="Cambria Math" w:cs="Times New Roman"/>
            <w:lang w:eastAsia="en-US"/>
          </w:rPr>
          <m:t>C</m:t>
        </m:r>
      </m:oMath>
      <w:r w:rsidR="003E4357">
        <w:rPr>
          <w:rFonts w:ascii="Times New Roman" w:hAnsi="Times New Roman" w:cs="Times New Roman"/>
          <w:lang w:eastAsia="en-US"/>
        </w:rPr>
        <w:t xml:space="preserve"> </w:t>
      </w:r>
      <w:r w:rsidR="00413523">
        <w:rPr>
          <w:rFonts w:ascii="Times New Roman" w:hAnsi="Times New Roman" w:cs="Times New Roman"/>
          <w:lang w:eastAsia="en-US"/>
        </w:rPr>
        <w:t>deci avem</w:t>
      </w:r>
      <w:r w:rsidR="003E4357">
        <w:rPr>
          <w:rFonts w:ascii="Times New Roman" w:hAnsi="Times New Roman" w:cs="Times New Roman"/>
          <w:lang w:eastAsia="en-US"/>
        </w:rPr>
        <w:t xml:space="preserve"> </w:t>
      </w:r>
      <w:r w:rsidR="00413523">
        <w:rPr>
          <w:rFonts w:ascii="Times New Roman" w:hAnsi="Times New Roman" w:cs="Times New Roman"/>
          <w:lang w:eastAsia="en-US"/>
        </w:rPr>
        <w:t xml:space="preserve">chiar un </w:t>
      </w:r>
      <w:r w:rsidR="003E4357">
        <w:rPr>
          <w:rFonts w:ascii="Times New Roman" w:hAnsi="Times New Roman" w:cs="Times New Roman"/>
          <w:lang w:eastAsia="en-US"/>
        </w:rPr>
        <w:t>cost strict ma</w:t>
      </w:r>
      <w:r w:rsidR="00413523">
        <w:rPr>
          <w:rFonts w:ascii="Times New Roman" w:hAnsi="Times New Roman" w:cs="Times New Roman"/>
          <w:lang w:eastAsia="en-US"/>
        </w:rPr>
        <w:t>i</w:t>
      </w:r>
      <w:r w:rsidR="003E4357">
        <w:rPr>
          <w:rFonts w:ascii="Times New Roman" w:hAnsi="Times New Roman" w:cs="Times New Roman"/>
          <w:lang w:eastAsia="en-US"/>
        </w:rPr>
        <w:t xml:space="preserve"> mic decât </w:t>
      </w:r>
      <m:oMath>
        <m:r>
          <w:rPr>
            <w:rFonts w:ascii="Cambria Math" w:hAnsi="Cambria Math" w:cs="Times New Roman"/>
            <w:lang w:eastAsia="en-US"/>
          </w:rPr>
          <m:t>M</m:t>
        </m:r>
      </m:oMath>
      <w:r w:rsidR="003E4357">
        <w:rPr>
          <w:rFonts w:ascii="Times New Roman" w:hAnsi="Times New Roman" w:cs="Times New Roman"/>
          <w:lang w:eastAsia="en-US"/>
        </w:rPr>
        <w:t xml:space="preserve">. Ar rezulta că acest multigraf are suma costurilor pe muchii și egală dar și strict mai mică decât valoarea </w:t>
      </w:r>
      <m:oMath>
        <m:r>
          <w:rPr>
            <w:rFonts w:ascii="Cambria Math" w:hAnsi="Cambria Math" w:cs="Times New Roman"/>
            <w:lang w:eastAsia="en-US"/>
          </w:rPr>
          <m:t>nM</m:t>
        </m:r>
      </m:oMath>
      <w:r w:rsidR="003E4357">
        <w:rPr>
          <w:rFonts w:ascii="Times New Roman" w:hAnsi="Times New Roman" w:cs="Times New Roman"/>
          <w:lang w:eastAsia="en-US"/>
        </w:rPr>
        <w:t>. Apare contradicția din care rezultă că exista o muchie care nu aparține niciunui cuplaj maximal – ceea ce trebuia demonstrat.</w:t>
      </w:r>
    </w:p>
    <w:p w:rsidR="003E4357" w:rsidRDefault="003E4357" w:rsidP="00E3430C">
      <w:pPr>
        <w:tabs>
          <w:tab w:val="right" w:pos="10080"/>
        </w:tabs>
        <w:jc w:val="both"/>
        <w:rPr>
          <w:rFonts w:ascii="Times New Roman" w:hAnsi="Times New Roman" w:cs="Times New Roman"/>
          <w:lang w:eastAsia="en-US"/>
        </w:rPr>
      </w:pPr>
    </w:p>
    <w:p w:rsidR="00955231" w:rsidRDefault="003E4357" w:rsidP="00E3430C">
      <w:pPr>
        <w:tabs>
          <w:tab w:val="right" w:pos="10080"/>
        </w:tabs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Acum știm că pentru echilibrarea optimă suma matricei finale va fi </w:t>
      </w:r>
      <m:oMath>
        <m:r>
          <w:rPr>
            <w:rFonts w:ascii="Cambria Math" w:hAnsi="Cambria Math" w:cs="Times New Roman"/>
            <w:lang w:eastAsia="en-US"/>
          </w:rPr>
          <m:t>nM</m:t>
        </m:r>
      </m:oMath>
      <w:r>
        <w:rPr>
          <w:rFonts w:ascii="Times New Roman" w:hAnsi="Times New Roman" w:cs="Times New Roman"/>
          <w:lang w:eastAsia="en-US"/>
        </w:rPr>
        <w:t xml:space="preserve"> unde </w:t>
      </w:r>
      <m:oMath>
        <m:r>
          <w:rPr>
            <w:rFonts w:ascii="Cambria Math" w:hAnsi="Cambria Math" w:cs="Times New Roman"/>
            <w:lang w:eastAsia="en-US"/>
          </w:rPr>
          <m:t>M</m:t>
        </m:r>
      </m:oMath>
      <w:r>
        <w:rPr>
          <w:rFonts w:ascii="Times New Roman" w:hAnsi="Times New Roman" w:cs="Times New Roman"/>
          <w:lang w:eastAsia="en-US"/>
        </w:rPr>
        <w:t xml:space="preserve"> este valoarea oricărui cuplaj de cost maxim din graful inițial. Asta rezolvă prima parte a problemei și ne mai sugerează și ce ar trebui sa facem în a doua parte a rezolvării.</w:t>
      </w:r>
    </w:p>
    <w:p w:rsidR="003E4357" w:rsidRDefault="003E4357" w:rsidP="00E3430C">
      <w:pPr>
        <w:tabs>
          <w:tab w:val="right" w:pos="10080"/>
        </w:tabs>
        <w:jc w:val="both"/>
        <w:rPr>
          <w:rFonts w:ascii="Times New Roman" w:hAnsi="Times New Roman" w:cs="Times New Roman"/>
          <w:lang w:eastAsia="en-US"/>
        </w:rPr>
      </w:pPr>
    </w:p>
    <w:p w:rsidR="003E4357" w:rsidRDefault="003E4357" w:rsidP="00E3430C">
      <w:pPr>
        <w:tabs>
          <w:tab w:val="right" w:pos="10080"/>
        </w:tabs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Pentru a rezolva a doua parte în mod eficient </w:t>
      </w:r>
      <w:r w:rsidR="00062807">
        <w:rPr>
          <w:rFonts w:ascii="Times New Roman" w:hAnsi="Times New Roman" w:cs="Times New Roman"/>
          <w:lang w:eastAsia="en-US"/>
        </w:rPr>
        <w:t xml:space="preserve">trebuie să facem câteva observații importante despre o matrice echilibrată </w:t>
      </w:r>
      <m:oMath>
        <m:r>
          <w:rPr>
            <w:rFonts w:ascii="Cambria Math" w:hAnsi="Cambria Math" w:cs="Times New Roman"/>
            <w:lang w:eastAsia="en-US"/>
          </w:rPr>
          <m:t>B=</m:t>
        </m:r>
        <m:d>
          <m:dPr>
            <m:ctrlPr>
              <w:rPr>
                <w:rFonts w:ascii="Cambria Math" w:hAnsi="Cambria Math" w:cs="Times New Roman"/>
                <w:i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eastAsia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lang w:eastAsia="en-US"/>
                  </w:rPr>
                  <m:t>ij</m:t>
                </m:r>
              </m:sub>
            </m:sSub>
          </m:e>
        </m:d>
      </m:oMath>
      <w:r w:rsidR="00062807">
        <w:rPr>
          <w:rFonts w:ascii="Times New Roman" w:hAnsi="Times New Roman" w:cs="Times New Roman"/>
          <w:lang w:eastAsia="en-US"/>
        </w:rPr>
        <w:t xml:space="preserve"> care se deduc unele din altele. Următoarele proprietăți sunt caracteristice matricelor echilibrate:</w:t>
      </w:r>
    </w:p>
    <w:p w:rsidR="00062807" w:rsidRDefault="00062807" w:rsidP="00062807">
      <w:pPr>
        <w:pStyle w:val="Listparagraf"/>
        <w:numPr>
          <w:ilvl w:val="0"/>
          <w:numId w:val="6"/>
        </w:numPr>
        <w:tabs>
          <w:tab w:val="right" w:pos="10080"/>
        </w:tabs>
        <w:jc w:val="both"/>
      </w:pPr>
      <w:r>
        <w:t>Diferența între oricare linii sau coloane este constantă.</w:t>
      </w:r>
    </w:p>
    <w:p w:rsidR="00062807" w:rsidRDefault="00062807" w:rsidP="00062807">
      <w:pPr>
        <w:pStyle w:val="Listparagraf"/>
        <w:numPr>
          <w:ilvl w:val="0"/>
          <w:numId w:val="6"/>
        </w:numPr>
        <w:tabs>
          <w:tab w:val="right" w:pos="10080"/>
        </w:tabs>
        <w:jc w:val="both"/>
      </w:pPr>
      <w:r>
        <w:t xml:space="preserve">Se pot găsi două șiruri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și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corespunzătoare liniilor și coloanelor pentru care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. </w:t>
      </w:r>
    </w:p>
    <w:p w:rsidR="00062807" w:rsidRDefault="00062807" w:rsidP="00062807">
      <w:pPr>
        <w:pStyle w:val="Listparagraf"/>
        <w:numPr>
          <w:ilvl w:val="0"/>
          <w:numId w:val="6"/>
        </w:numPr>
        <w:tabs>
          <w:tab w:val="right" w:pos="10080"/>
        </w:tabs>
        <w:jc w:val="both"/>
      </w:pPr>
      <w:r>
        <w:t>În termeni de grafuri bipartite complete – toate cuplajele perfecte au același cost.</w:t>
      </w:r>
    </w:p>
    <w:p w:rsidR="00062807" w:rsidRDefault="00062807" w:rsidP="00062807">
      <w:pPr>
        <w:tabs>
          <w:tab w:val="right" w:pos="10080"/>
        </w:tabs>
        <w:jc w:val="both"/>
        <w:rPr>
          <w:rFonts w:ascii="Times New Roman" w:hAnsi="Times New Roman" w:cs="Times New Roman"/>
          <w:lang w:eastAsia="en-US"/>
        </w:rPr>
      </w:pPr>
      <w:r>
        <w:t xml:space="preserve"> </w:t>
      </w:r>
      <w:r>
        <w:rPr>
          <w:rFonts w:ascii="Times New Roman" w:hAnsi="Times New Roman" w:cs="Times New Roman"/>
          <w:lang w:eastAsia="en-US"/>
        </w:rPr>
        <w:t>Pentru a obține o matrice echilibrată cu proprietățile cerute vom avea de îndeplinit câteva cerințe suplimentare:</w:t>
      </w:r>
    </w:p>
    <w:p w:rsidR="007A525D" w:rsidRDefault="00062807" w:rsidP="00062807">
      <w:pPr>
        <w:pStyle w:val="Listparagraf"/>
        <w:numPr>
          <w:ilvl w:val="0"/>
          <w:numId w:val="6"/>
        </w:numPr>
        <w:tabs>
          <w:tab w:val="right" w:pos="10080"/>
        </w:tabs>
        <w:jc w:val="both"/>
      </w:pPr>
      <w:r>
        <w:t xml:space="preserve">Pentru o permutare corespunzătoare unui cuplaj perfect al matricei inițiale vom avea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p[i]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ip[i]</m:t>
            </m:r>
          </m:sub>
        </m:sSub>
      </m:oMath>
      <w:r w:rsidR="007A525D">
        <w:t xml:space="preserve"> - pentru a ne asigura optimalitatea ( condi</w:t>
      </w:r>
      <w:r w:rsidR="007A525D">
        <w:rPr>
          <w:lang w:val="ro-RO"/>
        </w:rPr>
        <w:t xml:space="preserve">ția  </w:t>
      </w:r>
      <m:oMath>
        <m:r>
          <w:rPr>
            <w:rFonts w:ascii="Cambria Math" w:hAnsi="Cambria Math"/>
            <w:lang w:val="ro-RO"/>
          </w:rPr>
          <m:t>3 )</m:t>
        </m:r>
      </m:oMath>
      <w:r w:rsidR="007A525D">
        <w:t>.</w:t>
      </w:r>
    </w:p>
    <w:p w:rsidR="007A525D" w:rsidRPr="007A525D" w:rsidRDefault="007A525D" w:rsidP="00062807">
      <w:pPr>
        <w:pStyle w:val="Listparagraf"/>
        <w:numPr>
          <w:ilvl w:val="0"/>
          <w:numId w:val="6"/>
        </w:numPr>
        <w:tabs>
          <w:tab w:val="right" w:pos="10080"/>
        </w:tabs>
        <w:jc w:val="both"/>
      </w:pPr>
      <w:r>
        <w:t xml:space="preserve">Pentru orice </w:t>
      </w:r>
      <m:oMath>
        <m:r>
          <w:rPr>
            <w:rFonts w:ascii="Cambria Math" w:hAnsi="Cambria Math"/>
          </w:rPr>
          <m:t>i</m:t>
        </m:r>
      </m:oMath>
      <w:r>
        <w:t xml:space="preserve"> și </w:t>
      </w:r>
      <m:oMath>
        <m:r>
          <w:rPr>
            <w:rFonts w:ascii="Cambria Math" w:hAnsi="Cambria Math"/>
          </w:rPr>
          <m:t>j</m:t>
        </m:r>
      </m:oMath>
      <w:r>
        <w:t xml:space="preserve"> trebuie să avem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- pentru a ne asigura c</w:t>
      </w:r>
      <w:r>
        <w:rPr>
          <w:lang w:val="ro-RO"/>
        </w:rPr>
        <w:t xml:space="preserve">ă este îndeplinită condiția </w:t>
      </w:r>
      <m:oMath>
        <m:r>
          <w:rPr>
            <w:rFonts w:ascii="Cambria Math" w:hAnsi="Cambria Math"/>
            <w:lang w:val="ro-RO"/>
          </w:rPr>
          <m:t>1</m:t>
        </m:r>
      </m:oMath>
      <w:r>
        <w:rPr>
          <w:lang w:val="ro-RO"/>
        </w:rPr>
        <w:t>.</w:t>
      </w:r>
    </w:p>
    <w:p w:rsidR="00EF7E23" w:rsidRDefault="007A525D" w:rsidP="007A525D">
      <w:pPr>
        <w:tabs>
          <w:tab w:val="right" w:pos="10080"/>
        </w:tabs>
        <w:jc w:val="both"/>
        <w:rPr>
          <w:rFonts w:ascii="Times New Roman" w:hAnsi="Times New Roman" w:cs="Times New Roman"/>
          <w:lang w:eastAsia="en-US"/>
        </w:rPr>
      </w:pPr>
      <w:r>
        <w:lastRenderedPageBreak/>
        <w:t xml:space="preserve"> </w:t>
      </w:r>
      <w:r>
        <w:rPr>
          <w:rFonts w:ascii="Times New Roman" w:hAnsi="Times New Roman" w:cs="Times New Roman"/>
          <w:lang w:eastAsia="en-US"/>
        </w:rPr>
        <w:t xml:space="preserve">Plecăm de la o matrice care verifică doar condițiile </w:t>
      </w:r>
      <m:oMath>
        <m:r>
          <w:rPr>
            <w:rFonts w:ascii="Cambria Math" w:hAnsi="Cambria Math" w:cs="Times New Roman"/>
            <w:lang w:eastAsia="en-US"/>
          </w:rPr>
          <m:t>2</m:t>
        </m:r>
      </m:oMath>
      <w:r>
        <w:rPr>
          <w:rFonts w:ascii="Times New Roman" w:hAnsi="Times New Roman" w:cs="Times New Roman"/>
          <w:lang w:eastAsia="en-US"/>
        </w:rPr>
        <w:t xml:space="preserve"> și </w:t>
      </w:r>
      <m:oMath>
        <m:r>
          <w:rPr>
            <w:rFonts w:ascii="Cambria Math" w:hAnsi="Cambria Math" w:cs="Times New Roman"/>
            <w:lang w:eastAsia="en-US"/>
          </w:rPr>
          <m:t>3</m:t>
        </m:r>
      </m:oMath>
      <w:r>
        <w:rPr>
          <w:rFonts w:ascii="Times New Roman" w:hAnsi="Times New Roman" w:cs="Times New Roman"/>
          <w:lang w:eastAsia="en-US"/>
        </w:rPr>
        <w:t xml:space="preserve"> alegând pentru un cuplaj maxim oarecare șirurile </w:t>
      </w:r>
      <m:oMath>
        <m:sSub>
          <m:sSubPr>
            <m:ctrlPr>
              <w:rPr>
                <w:rFonts w:ascii="Cambria Math" w:hAnsi="Cambria Math" w:cs="Times New Roman"/>
                <w:i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lang w:eastAsia="en-US"/>
              </w:rPr>
              <m:t>x</m:t>
            </m:r>
          </m:e>
          <m:sub>
            <m:r>
              <w:rPr>
                <w:rFonts w:ascii="Cambria Math" w:hAnsi="Cambria Math" w:cs="Times New Roman"/>
                <w:lang w:eastAsia="en-US"/>
              </w:rPr>
              <m:t>i</m:t>
            </m:r>
          </m:sub>
        </m:sSub>
        <m:r>
          <w:rPr>
            <w:rFonts w:ascii="Cambria Math" w:hAnsi="Cambria Math" w:cs="Times New Roman"/>
            <w:lang w:eastAsia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lang w:eastAsia="en-US"/>
              </w:rPr>
              <m:t>a</m:t>
            </m:r>
          </m:e>
          <m:sub>
            <m:r>
              <w:rPr>
                <w:rFonts w:ascii="Cambria Math" w:hAnsi="Cambria Math" w:cs="Times New Roman"/>
                <w:lang w:eastAsia="en-US"/>
              </w:rPr>
              <m:t>ip</m:t>
            </m:r>
            <m:r>
              <w:rPr>
                <w:rFonts w:ascii="Cambria Math" w:hAnsi="Cambria Math" w:cs="Times New Roman"/>
                <w:lang w:val="en-US" w:eastAsia="en-US"/>
              </w:rPr>
              <m:t>[i]</m:t>
            </m:r>
          </m:sub>
        </m:sSub>
      </m:oMath>
      <w:r>
        <w:rPr>
          <w:rFonts w:ascii="Times New Roman" w:hAnsi="Times New Roman" w:cs="Times New Roman"/>
          <w:lang w:eastAsia="en-US"/>
        </w:rPr>
        <w:t xml:space="preserve"> și </w:t>
      </w:r>
      <m:oMath>
        <m:sSub>
          <m:sSubPr>
            <m:ctrlPr>
              <w:rPr>
                <w:rFonts w:ascii="Cambria Math" w:hAnsi="Cambria Math" w:cs="Times New Roman"/>
                <w:i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lang w:eastAsia="en-US"/>
              </w:rPr>
              <m:t>y</m:t>
            </m:r>
          </m:e>
          <m:sub>
            <m:r>
              <w:rPr>
                <w:rFonts w:ascii="Cambria Math" w:hAnsi="Cambria Math" w:cs="Times New Roman"/>
                <w:lang w:eastAsia="en-US"/>
              </w:rPr>
              <m:t>j</m:t>
            </m:r>
          </m:sub>
        </m:sSub>
        <m:r>
          <w:rPr>
            <w:rFonts w:ascii="Cambria Math" w:hAnsi="Cambria Math" w:cs="Times New Roman"/>
            <w:lang w:eastAsia="en-US"/>
          </w:rPr>
          <m:t>=0</m:t>
        </m:r>
      </m:oMath>
      <w:r>
        <w:rPr>
          <w:rFonts w:ascii="Times New Roman" w:hAnsi="Times New Roman" w:cs="Times New Roman"/>
          <w:lang w:eastAsia="en-US"/>
        </w:rPr>
        <w:t xml:space="preserve">. Vom optimiza această soluție mutând unități de la </w:t>
      </w:r>
      <m:oMath>
        <m:sSub>
          <m:sSubPr>
            <m:ctrlPr>
              <w:rPr>
                <w:rFonts w:ascii="Cambria Math" w:hAnsi="Cambria Math" w:cs="Times New Roman"/>
                <w:i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lang w:eastAsia="en-US"/>
              </w:rPr>
              <m:t>x</m:t>
            </m:r>
          </m:e>
          <m:sub>
            <m:r>
              <w:rPr>
                <w:rFonts w:ascii="Cambria Math" w:hAnsi="Cambria Math" w:cs="Times New Roman"/>
                <w:lang w:eastAsia="en-US"/>
              </w:rPr>
              <m:t>i</m:t>
            </m:r>
          </m:sub>
        </m:sSub>
      </m:oMath>
      <w:r>
        <w:rPr>
          <w:rFonts w:ascii="Times New Roman" w:hAnsi="Times New Roman" w:cs="Times New Roman"/>
          <w:lang w:eastAsia="en-US"/>
        </w:rPr>
        <w:t xml:space="preserve"> la </w:t>
      </w:r>
      <m:oMath>
        <m:sSub>
          <m:sSubPr>
            <m:ctrlPr>
              <w:rPr>
                <w:rFonts w:ascii="Cambria Math" w:hAnsi="Cambria Math" w:cs="Times New Roman"/>
                <w:i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lang w:eastAsia="en-US"/>
              </w:rPr>
              <m:t>y</m:t>
            </m:r>
          </m:e>
          <m:sub>
            <m:r>
              <w:rPr>
                <w:rFonts w:ascii="Cambria Math" w:hAnsi="Cambria Math" w:cs="Times New Roman"/>
                <w:lang w:eastAsia="en-US"/>
              </w:rPr>
              <m:t>p</m:t>
            </m:r>
            <m:r>
              <w:rPr>
                <w:rFonts w:ascii="Cambria Math" w:hAnsi="Cambria Math" w:cs="Times New Roman"/>
                <w:lang w:val="en-US" w:eastAsia="en-US"/>
              </w:rPr>
              <m:t>[i]</m:t>
            </m:r>
          </m:sub>
        </m:sSub>
      </m:oMath>
      <w:r>
        <w:rPr>
          <w:rFonts w:ascii="Times New Roman" w:hAnsi="Times New Roman" w:cs="Times New Roman"/>
          <w:lang w:eastAsia="en-US"/>
        </w:rPr>
        <w:t xml:space="preserve"> operație care se va aplica pâna când devine validă condiția </w:t>
      </w:r>
      <m:oMath>
        <m:r>
          <w:rPr>
            <w:rFonts w:ascii="Cambria Math" w:hAnsi="Cambria Math" w:cs="Times New Roman"/>
            <w:lang w:eastAsia="en-US"/>
          </w:rPr>
          <m:t>1</m:t>
        </m:r>
      </m:oMath>
      <w:r>
        <w:rPr>
          <w:rFonts w:ascii="Times New Roman" w:hAnsi="Times New Roman" w:cs="Times New Roman"/>
          <w:lang w:eastAsia="en-US"/>
        </w:rPr>
        <w:t xml:space="preserve">. </w:t>
      </w:r>
      <w:r w:rsidR="00EF7E23">
        <w:rPr>
          <w:rFonts w:ascii="Times New Roman" w:hAnsi="Times New Roman" w:cs="Times New Roman"/>
          <w:lang w:eastAsia="en-US"/>
        </w:rPr>
        <w:t xml:space="preserve">Astfel daca la o anumită poziție </w:t>
      </w:r>
      <m:oMath>
        <m:r>
          <w:rPr>
            <w:rFonts w:ascii="Cambria Math" w:hAnsi="Cambria Math" w:cs="Times New Roman"/>
            <w:lang w:eastAsia="en-US"/>
          </w:rPr>
          <m:t>i,p</m:t>
        </m:r>
        <m:r>
          <w:rPr>
            <w:rFonts w:ascii="Cambria Math" w:hAnsi="Cambria Math" w:cs="Times New Roman"/>
            <w:lang w:val="en-US" w:eastAsia="en-US"/>
          </w:rPr>
          <m:t>[j]</m:t>
        </m:r>
      </m:oMath>
      <w:r w:rsidR="00EF7E23">
        <w:rPr>
          <w:rFonts w:ascii="Times New Roman" w:hAnsi="Times New Roman" w:cs="Times New Roman"/>
          <w:lang w:val="en-US" w:eastAsia="en-US"/>
        </w:rPr>
        <w:t xml:space="preserve"> nu este </w:t>
      </w:r>
      <w:r w:rsidR="00EF7E23">
        <w:rPr>
          <w:rFonts w:ascii="Times New Roman" w:hAnsi="Times New Roman" w:cs="Times New Roman"/>
          <w:lang w:eastAsia="en-US"/>
        </w:rPr>
        <w:t xml:space="preserve">îndeplinită condiția </w:t>
      </w:r>
      <m:oMath>
        <m:r>
          <w:rPr>
            <w:rFonts w:ascii="Cambria Math" w:hAnsi="Cambria Math" w:cs="Times New Roman"/>
            <w:lang w:eastAsia="en-US"/>
          </w:rPr>
          <m:t>1</m:t>
        </m:r>
      </m:oMath>
      <w:r w:rsidR="00EF7E23">
        <w:rPr>
          <w:rFonts w:ascii="Times New Roman" w:hAnsi="Times New Roman" w:cs="Times New Roman"/>
          <w:lang w:eastAsia="en-US"/>
        </w:rPr>
        <w:t xml:space="preserve"> avem nevoie să creștem valoarea cu un număr de unități </w:t>
      </w:r>
      <m:oMath>
        <m:r>
          <w:rPr>
            <w:rFonts w:ascii="Cambria Math" w:hAnsi="Cambria Math" w:cs="Times New Roman"/>
            <w:lang w:eastAsia="en-US"/>
          </w:rPr>
          <m:t>d</m:t>
        </m:r>
      </m:oMath>
      <w:r w:rsidR="00EF7E23">
        <w:rPr>
          <w:rFonts w:ascii="Times New Roman" w:hAnsi="Times New Roman" w:cs="Times New Roman"/>
          <w:lang w:eastAsia="en-US"/>
        </w:rPr>
        <w:t xml:space="preserve">. Pentru asta vom crește </w:t>
      </w:r>
      <m:oMath>
        <m:sSub>
          <m:sSubPr>
            <m:ctrlPr>
              <w:rPr>
                <w:rFonts w:ascii="Cambria Math" w:hAnsi="Cambria Math" w:cs="Times New Roman"/>
                <w:i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lang w:eastAsia="en-US"/>
              </w:rPr>
              <m:t>y</m:t>
            </m:r>
          </m:e>
          <m:sub>
            <m:r>
              <w:rPr>
                <w:rFonts w:ascii="Cambria Math" w:hAnsi="Cambria Math" w:cs="Times New Roman"/>
                <w:lang w:eastAsia="en-US"/>
              </w:rPr>
              <m:t>p</m:t>
            </m:r>
            <m:r>
              <w:rPr>
                <w:rFonts w:ascii="Cambria Math" w:hAnsi="Cambria Math" w:cs="Times New Roman"/>
                <w:lang w:val="en-US" w:eastAsia="en-US"/>
              </w:rPr>
              <m:t>[j]</m:t>
            </m:r>
          </m:sub>
        </m:sSub>
      </m:oMath>
      <w:r w:rsidR="00EF7E23">
        <w:rPr>
          <w:rFonts w:ascii="Times New Roman" w:hAnsi="Times New Roman" w:cs="Times New Roman"/>
          <w:lang w:eastAsia="en-US"/>
        </w:rPr>
        <w:t xml:space="preserve"> cu </w:t>
      </w:r>
      <m:oMath>
        <m:r>
          <w:rPr>
            <w:rFonts w:ascii="Cambria Math" w:hAnsi="Cambria Math" w:cs="Times New Roman"/>
            <w:lang w:eastAsia="en-US"/>
          </w:rPr>
          <m:t>d</m:t>
        </m:r>
      </m:oMath>
      <w:r w:rsidR="00EF7E23">
        <w:rPr>
          <w:rFonts w:ascii="Times New Roman" w:hAnsi="Times New Roman" w:cs="Times New Roman"/>
          <w:lang w:eastAsia="en-US"/>
        </w:rPr>
        <w:t xml:space="preserve"> și în compensație vom descrește </w:t>
      </w:r>
      <m:oMath>
        <m:sSub>
          <m:sSubPr>
            <m:ctrlPr>
              <w:rPr>
                <w:rFonts w:ascii="Cambria Math" w:hAnsi="Cambria Math" w:cs="Times New Roman"/>
                <w:i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lang w:eastAsia="en-US"/>
              </w:rPr>
              <m:t>x</m:t>
            </m:r>
          </m:e>
          <m:sub>
            <m:r>
              <w:rPr>
                <w:rFonts w:ascii="Cambria Math" w:hAnsi="Cambria Math" w:cs="Times New Roman"/>
                <w:lang w:eastAsia="en-US"/>
              </w:rPr>
              <m:t>j</m:t>
            </m:r>
          </m:sub>
        </m:sSub>
      </m:oMath>
      <w:r w:rsidR="00EF7E23">
        <w:rPr>
          <w:rFonts w:ascii="Times New Roman" w:hAnsi="Times New Roman" w:cs="Times New Roman"/>
          <w:lang w:eastAsia="en-US"/>
        </w:rPr>
        <w:t xml:space="preserve"> cu </w:t>
      </w:r>
      <m:oMath>
        <m:r>
          <w:rPr>
            <w:rFonts w:ascii="Cambria Math" w:hAnsi="Cambria Math" w:cs="Times New Roman"/>
            <w:lang w:eastAsia="en-US"/>
          </w:rPr>
          <m:t>d</m:t>
        </m:r>
      </m:oMath>
      <w:r w:rsidR="00EF7E23">
        <w:rPr>
          <w:rFonts w:ascii="Times New Roman" w:hAnsi="Times New Roman" w:cs="Times New Roman"/>
          <w:lang w:eastAsia="en-US"/>
        </w:rPr>
        <w:t xml:space="preserve">. Acest procedeu va fi repetat până când matricea se va echilibra. Faptul că suntem asigurați de existența soluției ne asigură că într-un număr finit de aplicări a acestei optimizări vom îndeplini condiția </w:t>
      </w:r>
      <m:oMath>
        <m:r>
          <w:rPr>
            <w:rFonts w:ascii="Cambria Math" w:hAnsi="Cambria Math" w:cs="Times New Roman"/>
            <w:lang w:eastAsia="en-US"/>
          </w:rPr>
          <m:t>1</m:t>
        </m:r>
      </m:oMath>
      <w:r w:rsidR="00EF7E23">
        <w:rPr>
          <w:rFonts w:ascii="Times New Roman" w:hAnsi="Times New Roman" w:cs="Times New Roman"/>
          <w:lang w:eastAsia="en-US"/>
        </w:rPr>
        <w:t xml:space="preserve">. </w:t>
      </w:r>
    </w:p>
    <w:p w:rsidR="00EF7E23" w:rsidRDefault="00EF7E23" w:rsidP="007A525D">
      <w:pPr>
        <w:tabs>
          <w:tab w:val="right" w:pos="10080"/>
        </w:tabs>
        <w:jc w:val="both"/>
        <w:rPr>
          <w:rFonts w:ascii="Times New Roman" w:hAnsi="Times New Roman" w:cs="Times New Roman"/>
          <w:lang w:eastAsia="en-US"/>
        </w:rPr>
      </w:pPr>
    </w:p>
    <w:p w:rsidR="00873394" w:rsidRPr="00873394" w:rsidRDefault="00EF7E23" w:rsidP="00873394">
      <w:pPr>
        <w:tabs>
          <w:tab w:val="right" w:pos="10080"/>
        </w:tabs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Ca o observație, algoritmul de echilibrare funcționeaza similar cu algoritmul ungar de determinare a cuplajelor perfecte în grafuri bipartite. Totuși datorită dimensiunilor mici ale matricei algoritmul mai puțin eficient descris mai sus va fi suficient</w:t>
      </w:r>
      <w:r w:rsidR="004E4B56">
        <w:rPr>
          <w:rFonts w:ascii="Times New Roman" w:hAnsi="Times New Roman" w:cs="Times New Roman"/>
          <w:lang w:eastAsia="en-US"/>
        </w:rPr>
        <w:t>.</w:t>
      </w:r>
    </w:p>
    <w:p w:rsidR="00E3430C" w:rsidRPr="00FF4D67" w:rsidRDefault="00E3430C" w:rsidP="00E3430C"/>
    <w:sectPr w:rsidR="00E3430C" w:rsidRPr="00FF4D67" w:rsidSect="00D44DD1">
      <w:headerReference w:type="default" r:id="rId8"/>
      <w:footerReference w:type="default" r:id="rId9"/>
      <w:pgSz w:w="11906" w:h="16838"/>
      <w:pgMar w:top="1551" w:right="1016" w:bottom="908" w:left="990" w:header="450" w:footer="347" w:gutter="0"/>
      <w:cols w:space="708"/>
      <w:docGrid w:linePitch="360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7B5C" w:rsidRDefault="00C27B5C">
      <w:r>
        <w:separator/>
      </w:r>
    </w:p>
  </w:endnote>
  <w:endnote w:type="continuationSeparator" w:id="1">
    <w:p w:rsidR="00C27B5C" w:rsidRDefault="00C27B5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tar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ans">
    <w:altName w:val="Arial"/>
    <w:charset w:val="80"/>
    <w:family w:val="swiss"/>
    <w:pitch w:val="variable"/>
    <w:sig w:usb0="00000000" w:usb1="00000000" w:usb2="00000000" w:usb3="00000000" w:csb0="00000000" w:csb1="00000000"/>
  </w:font>
  <w:font w:name="DejaVu Sans">
    <w:charset w:val="00"/>
    <w:family w:val="auto"/>
    <w:pitch w:val="variable"/>
    <w:sig w:usb0="00000000" w:usb1="00000000" w:usb2="00000000" w:usb3="00000000" w:csb0="00000000" w:csb1="00000000"/>
  </w:font>
  <w:font w:name="FreeSans">
    <w:charset w:val="80"/>
    <w:family w:val="auto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16F6" w:rsidRDefault="004F34C1">
    <w:pPr>
      <w:pStyle w:val="Subsol"/>
      <w:jc w:val="center"/>
    </w:pPr>
    <w:fldSimple w:instr=" PAGE   \* MERGEFORMAT ">
      <w:r w:rsidR="001B596B">
        <w:rPr>
          <w:noProof/>
        </w:rPr>
        <w:t>1</w:t>
      </w:r>
    </w:fldSimple>
  </w:p>
  <w:p w:rsidR="008D1C4C" w:rsidRDefault="008D1C4C">
    <w:pPr>
      <w:pStyle w:val="Subsol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7B5C" w:rsidRDefault="00C27B5C">
      <w:r>
        <w:separator/>
      </w:r>
    </w:p>
  </w:footnote>
  <w:footnote w:type="continuationSeparator" w:id="1">
    <w:p w:rsidR="00C27B5C" w:rsidRDefault="00C27B5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1C4C" w:rsidRDefault="00CA219C">
    <w:pPr>
      <w:pStyle w:val="Antet"/>
      <w:tabs>
        <w:tab w:val="clear" w:pos="4536"/>
        <w:tab w:val="clear" w:pos="9072"/>
        <w:tab w:val="center" w:pos="5812"/>
        <w:tab w:val="right" w:pos="8640"/>
      </w:tabs>
      <w:ind w:right="128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  <w:noProof/>
        <w:lang w:eastAsia="ro-RO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4861560</wp:posOffset>
          </wp:positionH>
          <wp:positionV relativeFrom="margin">
            <wp:posOffset>-901065</wp:posOffset>
          </wp:positionV>
          <wp:extent cx="1033780" cy="775335"/>
          <wp:effectExtent l="19050" t="0" r="0" b="0"/>
          <wp:wrapSquare wrapText="bothSides"/>
          <wp:docPr id="4" name="Picture 1" descr="Liceul-Horia-Hulubei-Magurel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iceul-Horia-Hulubei-Magurel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33780" cy="775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11BF1">
      <w:rPr>
        <w:rFonts w:ascii="Times New Roman" w:hAnsi="Times New Roman" w:cs="Times New Roman"/>
        <w:b/>
      </w:rPr>
      <w:t xml:space="preserve">Tabăra Lotului Național de Informatică, </w:t>
    </w:r>
    <w:r w:rsidR="00E40499">
      <w:rPr>
        <w:rFonts w:ascii="Times New Roman" w:hAnsi="Times New Roman" w:cs="Times New Roman"/>
        <w:b/>
      </w:rPr>
      <w:t>Măgurele</w:t>
    </w:r>
    <w:r w:rsidR="00F11BF1">
      <w:rPr>
        <w:rFonts w:ascii="Times New Roman" w:hAnsi="Times New Roman" w:cs="Times New Roman"/>
        <w:b/>
      </w:rPr>
      <w:t>, 2016</w:t>
    </w:r>
  </w:p>
  <w:p w:rsidR="008D1C4C" w:rsidRDefault="00F11BF1">
    <w:pPr>
      <w:pStyle w:val="Antet"/>
      <w:tabs>
        <w:tab w:val="clear" w:pos="4536"/>
        <w:tab w:val="clear" w:pos="9072"/>
        <w:tab w:val="center" w:pos="5812"/>
        <w:tab w:val="right" w:pos="8640"/>
      </w:tabs>
      <w:ind w:right="128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 xml:space="preserve">Baraj </w:t>
    </w:r>
    <w:r w:rsidR="00E3430C">
      <w:rPr>
        <w:rFonts w:ascii="Times New Roman" w:hAnsi="Times New Roman" w:cs="Times New Roman"/>
        <w:b/>
      </w:rPr>
      <w:t>5</w:t>
    </w:r>
  </w:p>
  <w:p w:rsidR="008D1C4C" w:rsidRDefault="004F34C1" w:rsidP="00E3430C">
    <w:pPr>
      <w:pStyle w:val="Antet"/>
    </w:pPr>
    <w:r>
      <w:rPr>
        <w:noProof/>
        <w:lang w:eastAsia="ro-RO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0" type="#_x0000_t32" style="position:absolute;margin-left:.75pt;margin-top:12.65pt;width:487.5pt;height:0;z-index:251658240" o:connectortype="straight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3"/>
    <w:multiLevelType w:val="multilevel"/>
    <w:tmpl w:val="00000003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249D57AB"/>
    <w:multiLevelType w:val="hybridMultilevel"/>
    <w:tmpl w:val="F9AA96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9E9344B"/>
    <w:multiLevelType w:val="hybridMultilevel"/>
    <w:tmpl w:val="7A6E402A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6E4678"/>
    <w:multiLevelType w:val="hybridMultilevel"/>
    <w:tmpl w:val="58F874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embedSystemFonts/>
  <w:stylePaneFormatFilter w:val="000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9218"/>
    <o:shapelayout v:ext="edit">
      <o:idmap v:ext="edit" data="2"/>
      <o:rules v:ext="edit">
        <o:r id="V:Rule2" type="connector" idref="#_x0000_s2050"/>
      </o:rules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</w:compat>
  <w:rsids>
    <w:rsidRoot w:val="00F11BF1"/>
    <w:rsid w:val="00016557"/>
    <w:rsid w:val="00020C56"/>
    <w:rsid w:val="00057E70"/>
    <w:rsid w:val="00062807"/>
    <w:rsid w:val="00090FBF"/>
    <w:rsid w:val="000D790F"/>
    <w:rsid w:val="000F27EF"/>
    <w:rsid w:val="001778F0"/>
    <w:rsid w:val="001B596B"/>
    <w:rsid w:val="001C6679"/>
    <w:rsid w:val="001D0974"/>
    <w:rsid w:val="00230E83"/>
    <w:rsid w:val="0027346A"/>
    <w:rsid w:val="002F4701"/>
    <w:rsid w:val="003216F6"/>
    <w:rsid w:val="003371F9"/>
    <w:rsid w:val="003C673E"/>
    <w:rsid w:val="003E4357"/>
    <w:rsid w:val="00413523"/>
    <w:rsid w:val="0044195A"/>
    <w:rsid w:val="00484DC6"/>
    <w:rsid w:val="004E4B56"/>
    <w:rsid w:val="004F34C1"/>
    <w:rsid w:val="005631C2"/>
    <w:rsid w:val="00571C6D"/>
    <w:rsid w:val="00593780"/>
    <w:rsid w:val="005A1816"/>
    <w:rsid w:val="005E3510"/>
    <w:rsid w:val="005E6456"/>
    <w:rsid w:val="005F5A88"/>
    <w:rsid w:val="00646984"/>
    <w:rsid w:val="00727AE3"/>
    <w:rsid w:val="007616BA"/>
    <w:rsid w:val="007A525D"/>
    <w:rsid w:val="00873394"/>
    <w:rsid w:val="008D1C4C"/>
    <w:rsid w:val="00955231"/>
    <w:rsid w:val="00964836"/>
    <w:rsid w:val="009A17D1"/>
    <w:rsid w:val="009F093C"/>
    <w:rsid w:val="009F1483"/>
    <w:rsid w:val="00A54A67"/>
    <w:rsid w:val="00A57224"/>
    <w:rsid w:val="00AA6953"/>
    <w:rsid w:val="00B92934"/>
    <w:rsid w:val="00BC5EAE"/>
    <w:rsid w:val="00BF4649"/>
    <w:rsid w:val="00C27B5C"/>
    <w:rsid w:val="00CA219C"/>
    <w:rsid w:val="00D17D2A"/>
    <w:rsid w:val="00D34144"/>
    <w:rsid w:val="00D44DD1"/>
    <w:rsid w:val="00D51F4A"/>
    <w:rsid w:val="00D53449"/>
    <w:rsid w:val="00D5355B"/>
    <w:rsid w:val="00D872CC"/>
    <w:rsid w:val="00DC67AA"/>
    <w:rsid w:val="00E12FE6"/>
    <w:rsid w:val="00E14650"/>
    <w:rsid w:val="00E3430C"/>
    <w:rsid w:val="00E40499"/>
    <w:rsid w:val="00E41ADD"/>
    <w:rsid w:val="00E41EE6"/>
    <w:rsid w:val="00E60110"/>
    <w:rsid w:val="00EF3B9F"/>
    <w:rsid w:val="00EF7E23"/>
    <w:rsid w:val="00EF7E76"/>
    <w:rsid w:val="00F11BF1"/>
    <w:rsid w:val="00F25547"/>
    <w:rsid w:val="00F37814"/>
    <w:rsid w:val="00F7239A"/>
    <w:rsid w:val="00FB0F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4DD1"/>
    <w:pPr>
      <w:suppressAutoHyphens/>
    </w:pPr>
    <w:rPr>
      <w:rFonts w:ascii="Arial" w:hAnsi="Arial" w:cs="Arial"/>
      <w:sz w:val="24"/>
      <w:szCs w:val="24"/>
      <w:lang w:val="ro-RO" w:eastAsia="ar-SA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DefaultParagraphFont2">
    <w:name w:val="Default Paragraph Font2"/>
    <w:rsid w:val="00D44DD1"/>
  </w:style>
  <w:style w:type="character" w:customStyle="1" w:styleId="WW8Num1z0">
    <w:name w:val="WW8Num1z0"/>
    <w:rsid w:val="00D44DD1"/>
    <w:rPr>
      <w:rFonts w:ascii="Symbol" w:hAnsi="Symbol" w:cs="StarSymbol"/>
      <w:sz w:val="18"/>
      <w:szCs w:val="18"/>
      <w:lang w:val="en-US"/>
    </w:rPr>
  </w:style>
  <w:style w:type="character" w:customStyle="1" w:styleId="WW8Num1z1">
    <w:name w:val="WW8Num1z1"/>
    <w:rsid w:val="00D44DD1"/>
    <w:rPr>
      <w:rFonts w:ascii="Wingdings 2" w:hAnsi="Wingdings 2" w:cs="StarSymbol"/>
      <w:sz w:val="18"/>
      <w:szCs w:val="18"/>
    </w:rPr>
  </w:style>
  <w:style w:type="character" w:customStyle="1" w:styleId="WW8Num1z2">
    <w:name w:val="WW8Num1z2"/>
    <w:rsid w:val="00D44DD1"/>
    <w:rPr>
      <w:rFonts w:ascii="StarSymbol" w:hAnsi="StarSymbol" w:cs="StarSymbol"/>
      <w:sz w:val="18"/>
      <w:szCs w:val="18"/>
    </w:rPr>
  </w:style>
  <w:style w:type="character" w:customStyle="1" w:styleId="WW8Num1z3">
    <w:name w:val="WW8Num1z3"/>
    <w:rsid w:val="00D44DD1"/>
    <w:rPr>
      <w:rFonts w:ascii="Wingdings" w:hAnsi="Wingdings" w:cs="StarSymbol"/>
      <w:sz w:val="18"/>
      <w:szCs w:val="18"/>
    </w:rPr>
  </w:style>
  <w:style w:type="character" w:customStyle="1" w:styleId="WW8Num2z0">
    <w:name w:val="WW8Num2z0"/>
    <w:rsid w:val="00D44DD1"/>
  </w:style>
  <w:style w:type="character" w:customStyle="1" w:styleId="WW8Num2z1">
    <w:name w:val="WW8Num2z1"/>
    <w:rsid w:val="00D44DD1"/>
  </w:style>
  <w:style w:type="character" w:customStyle="1" w:styleId="WW8Num2z2">
    <w:name w:val="WW8Num2z2"/>
    <w:rsid w:val="00D44DD1"/>
  </w:style>
  <w:style w:type="character" w:customStyle="1" w:styleId="WW8Num2z3">
    <w:name w:val="WW8Num2z3"/>
    <w:rsid w:val="00D44DD1"/>
  </w:style>
  <w:style w:type="character" w:customStyle="1" w:styleId="WW8Num2z4">
    <w:name w:val="WW8Num2z4"/>
    <w:rsid w:val="00D44DD1"/>
  </w:style>
  <w:style w:type="character" w:customStyle="1" w:styleId="WW8Num2z5">
    <w:name w:val="WW8Num2z5"/>
    <w:rsid w:val="00D44DD1"/>
  </w:style>
  <w:style w:type="character" w:customStyle="1" w:styleId="WW8Num2z6">
    <w:name w:val="WW8Num2z6"/>
    <w:rsid w:val="00D44DD1"/>
  </w:style>
  <w:style w:type="character" w:customStyle="1" w:styleId="WW8Num2z7">
    <w:name w:val="WW8Num2z7"/>
    <w:rsid w:val="00D44DD1"/>
  </w:style>
  <w:style w:type="character" w:customStyle="1" w:styleId="WW8Num2z8">
    <w:name w:val="WW8Num2z8"/>
    <w:rsid w:val="00D44DD1"/>
  </w:style>
  <w:style w:type="character" w:customStyle="1" w:styleId="WW8Num3z0">
    <w:name w:val="WW8Num3z0"/>
    <w:rsid w:val="00D44DD1"/>
    <w:rPr>
      <w:rFonts w:ascii="Symbol" w:hAnsi="Symbol" w:cs="Symbol"/>
    </w:rPr>
  </w:style>
  <w:style w:type="character" w:customStyle="1" w:styleId="WW8Num3z1">
    <w:name w:val="WW8Num3z1"/>
    <w:rsid w:val="00D44DD1"/>
    <w:rPr>
      <w:rFonts w:ascii="Courier New" w:hAnsi="Courier New" w:cs="Courier New"/>
    </w:rPr>
  </w:style>
  <w:style w:type="character" w:customStyle="1" w:styleId="WW8Num3z2">
    <w:name w:val="WW8Num3z2"/>
    <w:rsid w:val="00D44DD1"/>
    <w:rPr>
      <w:rFonts w:ascii="Wingdings" w:hAnsi="Wingdings" w:cs="Wingdings"/>
    </w:rPr>
  </w:style>
  <w:style w:type="character" w:customStyle="1" w:styleId="WW8Num4z0">
    <w:name w:val="WW8Num4z0"/>
    <w:rsid w:val="00D44DD1"/>
    <w:rPr>
      <w:rFonts w:ascii="Symbol" w:hAnsi="Symbol" w:cs="Symbol"/>
      <w:sz w:val="20"/>
    </w:rPr>
  </w:style>
  <w:style w:type="character" w:customStyle="1" w:styleId="WW8Num4z1">
    <w:name w:val="WW8Num4z1"/>
    <w:rsid w:val="00D44DD1"/>
    <w:rPr>
      <w:rFonts w:ascii="Courier New" w:hAnsi="Courier New" w:cs="Courier New"/>
      <w:sz w:val="20"/>
    </w:rPr>
  </w:style>
  <w:style w:type="character" w:customStyle="1" w:styleId="WW8Num4z2">
    <w:name w:val="WW8Num4z2"/>
    <w:rsid w:val="00D44DD1"/>
    <w:rPr>
      <w:rFonts w:ascii="Wingdings" w:hAnsi="Wingdings" w:cs="Wingdings"/>
      <w:sz w:val="20"/>
    </w:rPr>
  </w:style>
  <w:style w:type="character" w:customStyle="1" w:styleId="WW8Num5z0">
    <w:name w:val="WW8Num5z0"/>
    <w:rsid w:val="00D44DD1"/>
    <w:rPr>
      <w:rFonts w:ascii="Symbol" w:hAnsi="Symbol" w:cs="Symbol"/>
    </w:rPr>
  </w:style>
  <w:style w:type="character" w:customStyle="1" w:styleId="WW8Num5z1">
    <w:name w:val="WW8Num5z1"/>
    <w:rsid w:val="00D44DD1"/>
    <w:rPr>
      <w:rFonts w:ascii="Courier New" w:hAnsi="Courier New" w:cs="Courier New"/>
    </w:rPr>
  </w:style>
  <w:style w:type="character" w:customStyle="1" w:styleId="WW8Num5z2">
    <w:name w:val="WW8Num5z2"/>
    <w:rsid w:val="00D44DD1"/>
    <w:rPr>
      <w:rFonts w:ascii="Wingdings" w:hAnsi="Wingdings" w:cs="Wingdings"/>
    </w:rPr>
  </w:style>
  <w:style w:type="character" w:customStyle="1" w:styleId="WW8Num6z0">
    <w:name w:val="WW8Num6z0"/>
    <w:rsid w:val="00D44DD1"/>
    <w:rPr>
      <w:rFonts w:ascii="Times New Roman" w:hAnsi="Times New Roman" w:cs="Times New Roman"/>
      <w:b w:val="0"/>
    </w:rPr>
  </w:style>
  <w:style w:type="character" w:customStyle="1" w:styleId="WW8Num6z1">
    <w:name w:val="WW8Num6z1"/>
    <w:rsid w:val="00D44DD1"/>
  </w:style>
  <w:style w:type="character" w:customStyle="1" w:styleId="WW8Num6z2">
    <w:name w:val="WW8Num6z2"/>
    <w:rsid w:val="00D44DD1"/>
  </w:style>
  <w:style w:type="character" w:customStyle="1" w:styleId="WW8Num6z3">
    <w:name w:val="WW8Num6z3"/>
    <w:rsid w:val="00D44DD1"/>
  </w:style>
  <w:style w:type="character" w:customStyle="1" w:styleId="WW8Num6z4">
    <w:name w:val="WW8Num6z4"/>
    <w:rsid w:val="00D44DD1"/>
  </w:style>
  <w:style w:type="character" w:customStyle="1" w:styleId="WW8Num6z5">
    <w:name w:val="WW8Num6z5"/>
    <w:rsid w:val="00D44DD1"/>
  </w:style>
  <w:style w:type="character" w:customStyle="1" w:styleId="WW8Num6z6">
    <w:name w:val="WW8Num6z6"/>
    <w:rsid w:val="00D44DD1"/>
  </w:style>
  <w:style w:type="character" w:customStyle="1" w:styleId="WW8Num6z7">
    <w:name w:val="WW8Num6z7"/>
    <w:rsid w:val="00D44DD1"/>
  </w:style>
  <w:style w:type="character" w:customStyle="1" w:styleId="WW8Num6z8">
    <w:name w:val="WW8Num6z8"/>
    <w:rsid w:val="00D44DD1"/>
  </w:style>
  <w:style w:type="character" w:customStyle="1" w:styleId="WW8Num7z0">
    <w:name w:val="WW8Num7z0"/>
    <w:rsid w:val="00D44DD1"/>
  </w:style>
  <w:style w:type="character" w:customStyle="1" w:styleId="WW8Num7z1">
    <w:name w:val="WW8Num7z1"/>
    <w:rsid w:val="00D44DD1"/>
  </w:style>
  <w:style w:type="character" w:customStyle="1" w:styleId="WW8Num7z2">
    <w:name w:val="WW8Num7z2"/>
    <w:rsid w:val="00D44DD1"/>
  </w:style>
  <w:style w:type="character" w:customStyle="1" w:styleId="WW8Num7z3">
    <w:name w:val="WW8Num7z3"/>
    <w:rsid w:val="00D44DD1"/>
  </w:style>
  <w:style w:type="character" w:customStyle="1" w:styleId="WW8Num7z4">
    <w:name w:val="WW8Num7z4"/>
    <w:rsid w:val="00D44DD1"/>
  </w:style>
  <w:style w:type="character" w:customStyle="1" w:styleId="WW8Num7z5">
    <w:name w:val="WW8Num7z5"/>
    <w:rsid w:val="00D44DD1"/>
  </w:style>
  <w:style w:type="character" w:customStyle="1" w:styleId="WW8Num7z6">
    <w:name w:val="WW8Num7z6"/>
    <w:rsid w:val="00D44DD1"/>
  </w:style>
  <w:style w:type="character" w:customStyle="1" w:styleId="WW8Num7z7">
    <w:name w:val="WW8Num7z7"/>
    <w:rsid w:val="00D44DD1"/>
  </w:style>
  <w:style w:type="character" w:customStyle="1" w:styleId="WW8Num7z8">
    <w:name w:val="WW8Num7z8"/>
    <w:rsid w:val="00D44DD1"/>
  </w:style>
  <w:style w:type="character" w:customStyle="1" w:styleId="WW8Num8z0">
    <w:name w:val="WW8Num8z0"/>
    <w:rsid w:val="00D44DD1"/>
    <w:rPr>
      <w:rFonts w:ascii="Symbol" w:hAnsi="Symbol" w:cs="Symbol"/>
    </w:rPr>
  </w:style>
  <w:style w:type="character" w:customStyle="1" w:styleId="WW8Num8z1">
    <w:name w:val="WW8Num8z1"/>
    <w:rsid w:val="00D44DD1"/>
    <w:rPr>
      <w:rFonts w:ascii="Courier New" w:hAnsi="Courier New" w:cs="Courier New"/>
    </w:rPr>
  </w:style>
  <w:style w:type="character" w:customStyle="1" w:styleId="WW8Num8z2">
    <w:name w:val="WW8Num8z2"/>
    <w:rsid w:val="00D44DD1"/>
    <w:rPr>
      <w:rFonts w:ascii="Wingdings" w:hAnsi="Wingdings" w:cs="Wingdings"/>
    </w:rPr>
  </w:style>
  <w:style w:type="character" w:customStyle="1" w:styleId="Fontdeparagrafimplicit1">
    <w:name w:val="Font de paragraf implicit1"/>
    <w:rsid w:val="00D44DD1"/>
  </w:style>
  <w:style w:type="character" w:customStyle="1" w:styleId="DefaultParagraphFont1">
    <w:name w:val="Default Paragraph Font1"/>
    <w:rsid w:val="00D44DD1"/>
  </w:style>
  <w:style w:type="character" w:customStyle="1" w:styleId="Bullets">
    <w:name w:val="Bullets"/>
    <w:rsid w:val="00D44DD1"/>
    <w:rPr>
      <w:rFonts w:ascii="StarSymbol" w:eastAsia="StarSymbol" w:hAnsi="StarSymbol" w:cs="StarSymbol"/>
      <w:sz w:val="18"/>
      <w:szCs w:val="18"/>
    </w:rPr>
  </w:style>
  <w:style w:type="character" w:customStyle="1" w:styleId="VariabilHTML1">
    <w:name w:val="Variabilă HTML1"/>
    <w:rsid w:val="00D44DD1"/>
    <w:rPr>
      <w:i/>
      <w:iCs/>
    </w:rPr>
  </w:style>
  <w:style w:type="character" w:customStyle="1" w:styleId="DocumentMapChar">
    <w:name w:val="Document Map Char"/>
    <w:basedOn w:val="Fontdeparagrafimplicit1"/>
    <w:rsid w:val="00D44DD1"/>
    <w:rPr>
      <w:rFonts w:ascii="Tahoma" w:hAnsi="Tahoma" w:cs="Tahoma"/>
      <w:sz w:val="16"/>
      <w:szCs w:val="16"/>
    </w:rPr>
  </w:style>
  <w:style w:type="character" w:customStyle="1" w:styleId="PlaceholderText1">
    <w:name w:val="Placeholder Text1"/>
    <w:basedOn w:val="DefaultParagraphFont2"/>
    <w:rsid w:val="00D44DD1"/>
    <w:rPr>
      <w:color w:val="808080"/>
    </w:rPr>
  </w:style>
  <w:style w:type="character" w:customStyle="1" w:styleId="TextnBalonCaracter">
    <w:name w:val="Text în Balon Caracter"/>
    <w:basedOn w:val="DefaultParagraphFont2"/>
    <w:rsid w:val="00D44DD1"/>
    <w:rPr>
      <w:rFonts w:ascii="Tahoma" w:hAnsi="Tahoma" w:cs="Tahoma"/>
      <w:sz w:val="16"/>
      <w:szCs w:val="16"/>
    </w:rPr>
  </w:style>
  <w:style w:type="character" w:customStyle="1" w:styleId="AntetCaracter">
    <w:name w:val="Antet Caracter"/>
    <w:basedOn w:val="DefaultParagraphFont2"/>
    <w:rsid w:val="00D44DD1"/>
    <w:rPr>
      <w:rFonts w:ascii="Arial" w:hAnsi="Arial" w:cs="Arial"/>
      <w:sz w:val="24"/>
      <w:szCs w:val="24"/>
    </w:rPr>
  </w:style>
  <w:style w:type="character" w:customStyle="1" w:styleId="SubsolCaracter">
    <w:name w:val="Subsol Caracter"/>
    <w:basedOn w:val="DefaultParagraphFont2"/>
    <w:uiPriority w:val="99"/>
    <w:rsid w:val="00D44DD1"/>
    <w:rPr>
      <w:rFonts w:ascii="Arial" w:hAnsi="Arial" w:cs="Arial"/>
      <w:sz w:val="24"/>
      <w:szCs w:val="24"/>
    </w:rPr>
  </w:style>
  <w:style w:type="character" w:customStyle="1" w:styleId="WW8Num12z0">
    <w:name w:val="WW8Num12z0"/>
    <w:rsid w:val="00D44DD1"/>
    <w:rPr>
      <w:rFonts w:ascii="Wingdings" w:hAnsi="Wingdings" w:cs="Wingdings"/>
    </w:rPr>
  </w:style>
  <w:style w:type="character" w:customStyle="1" w:styleId="ListLabel1">
    <w:name w:val="ListLabel 1"/>
    <w:rsid w:val="00D44DD1"/>
    <w:rPr>
      <w:rFonts w:cs="StarSymbol"/>
      <w:sz w:val="18"/>
      <w:szCs w:val="18"/>
      <w:lang w:val="en-US"/>
    </w:rPr>
  </w:style>
  <w:style w:type="character" w:customStyle="1" w:styleId="ListLabel2">
    <w:name w:val="ListLabel 2"/>
    <w:rsid w:val="00D44DD1"/>
    <w:rPr>
      <w:rFonts w:cs="StarSymbol"/>
      <w:sz w:val="18"/>
      <w:szCs w:val="18"/>
    </w:rPr>
  </w:style>
  <w:style w:type="character" w:customStyle="1" w:styleId="ListLabel3">
    <w:name w:val="ListLabel 3"/>
    <w:rsid w:val="00D44DD1"/>
    <w:rPr>
      <w:rFonts w:cs="Courier New"/>
    </w:rPr>
  </w:style>
  <w:style w:type="character" w:customStyle="1" w:styleId="AntetCaracter1">
    <w:name w:val="Antet Caracter1"/>
    <w:basedOn w:val="DefaultParagraphFont2"/>
    <w:rsid w:val="00D44DD1"/>
    <w:rPr>
      <w:rFonts w:ascii="Arial" w:hAnsi="Arial" w:cs="Arial"/>
      <w:sz w:val="24"/>
      <w:szCs w:val="24"/>
    </w:rPr>
  </w:style>
  <w:style w:type="character" w:customStyle="1" w:styleId="SubsolCaracter1">
    <w:name w:val="Subsol Caracter1"/>
    <w:basedOn w:val="DefaultParagraphFont2"/>
    <w:rsid w:val="00D44DD1"/>
    <w:rPr>
      <w:rFonts w:ascii="Arial" w:hAnsi="Arial" w:cs="Arial"/>
      <w:sz w:val="24"/>
      <w:szCs w:val="24"/>
    </w:rPr>
  </w:style>
  <w:style w:type="character" w:customStyle="1" w:styleId="ListLabel4">
    <w:name w:val="ListLabel 4"/>
    <w:rsid w:val="00D44DD1"/>
    <w:rPr>
      <w:rFonts w:cs="Courier New"/>
    </w:rPr>
  </w:style>
  <w:style w:type="character" w:customStyle="1" w:styleId="ListLabel5">
    <w:name w:val="ListLabel 5"/>
    <w:rsid w:val="00D44DD1"/>
    <w:rPr>
      <w:sz w:val="20"/>
    </w:rPr>
  </w:style>
  <w:style w:type="character" w:customStyle="1" w:styleId="NumberingSymbols">
    <w:name w:val="Numbering Symbols"/>
    <w:rsid w:val="00D44DD1"/>
  </w:style>
  <w:style w:type="paragraph" w:customStyle="1" w:styleId="Heading">
    <w:name w:val="Heading"/>
    <w:basedOn w:val="Normal"/>
    <w:next w:val="Corptext"/>
    <w:rsid w:val="00D44DD1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Corptext">
    <w:name w:val="Body Text"/>
    <w:basedOn w:val="Normal"/>
    <w:rsid w:val="00D44DD1"/>
    <w:pPr>
      <w:spacing w:after="120"/>
    </w:pPr>
  </w:style>
  <w:style w:type="paragraph" w:styleId="List">
    <w:name w:val="List"/>
    <w:basedOn w:val="TextBody"/>
    <w:rsid w:val="00D44DD1"/>
    <w:rPr>
      <w:rFonts w:cs="FreeSans"/>
    </w:rPr>
  </w:style>
  <w:style w:type="paragraph" w:customStyle="1" w:styleId="Caption2">
    <w:name w:val="Caption2"/>
    <w:basedOn w:val="Normal"/>
    <w:rsid w:val="00D44DD1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rsid w:val="00D44DD1"/>
    <w:pPr>
      <w:suppressLineNumbers/>
    </w:pPr>
    <w:rPr>
      <w:rFonts w:cs="FreeSans"/>
    </w:rPr>
  </w:style>
  <w:style w:type="paragraph" w:customStyle="1" w:styleId="TextBody">
    <w:name w:val="Text Body"/>
    <w:basedOn w:val="Normal"/>
    <w:rsid w:val="00D44DD1"/>
    <w:pPr>
      <w:spacing w:line="288" w:lineRule="auto"/>
      <w:jc w:val="both"/>
    </w:pPr>
  </w:style>
  <w:style w:type="paragraph" w:customStyle="1" w:styleId="Caption1">
    <w:name w:val="Caption1"/>
    <w:basedOn w:val="Normal"/>
    <w:rsid w:val="00D44DD1"/>
    <w:pPr>
      <w:suppressLineNumbers/>
      <w:spacing w:before="120" w:after="120"/>
    </w:pPr>
    <w:rPr>
      <w:rFonts w:cs="FreeSans"/>
      <w:i/>
      <w:iCs/>
    </w:rPr>
  </w:style>
  <w:style w:type="paragraph" w:customStyle="1" w:styleId="Caption10">
    <w:name w:val="Caption1"/>
    <w:basedOn w:val="Normal"/>
    <w:rsid w:val="00D44DD1"/>
    <w:pPr>
      <w:suppressLineNumbers/>
      <w:spacing w:before="120" w:after="120"/>
    </w:pPr>
    <w:rPr>
      <w:i/>
      <w:iCs/>
    </w:rPr>
  </w:style>
  <w:style w:type="paragraph" w:styleId="Antet">
    <w:name w:val="header"/>
    <w:basedOn w:val="Normal"/>
    <w:rsid w:val="00D44DD1"/>
    <w:pPr>
      <w:suppressLineNumbers/>
      <w:tabs>
        <w:tab w:val="center" w:pos="4536"/>
        <w:tab w:val="right" w:pos="9072"/>
      </w:tabs>
    </w:pPr>
  </w:style>
  <w:style w:type="paragraph" w:styleId="Subsol">
    <w:name w:val="footer"/>
    <w:basedOn w:val="Normal"/>
    <w:uiPriority w:val="99"/>
    <w:rsid w:val="00D44DD1"/>
    <w:pPr>
      <w:suppressLineNumbers/>
      <w:tabs>
        <w:tab w:val="center" w:pos="4536"/>
        <w:tab w:val="right" w:pos="9072"/>
      </w:tabs>
    </w:pPr>
  </w:style>
  <w:style w:type="paragraph" w:customStyle="1" w:styleId="BodyTextIndent21">
    <w:name w:val="Body Text Indent 21"/>
    <w:basedOn w:val="Normal"/>
    <w:rsid w:val="00D44DD1"/>
    <w:pPr>
      <w:ind w:firstLine="720"/>
      <w:jc w:val="both"/>
    </w:pPr>
  </w:style>
  <w:style w:type="paragraph" w:customStyle="1" w:styleId="BalloonText1">
    <w:name w:val="Balloon Text1"/>
    <w:basedOn w:val="Normal"/>
    <w:rsid w:val="00D44DD1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rsid w:val="00D44DD1"/>
    <w:pPr>
      <w:suppressLineNumbers/>
    </w:pPr>
  </w:style>
  <w:style w:type="paragraph" w:customStyle="1" w:styleId="TableHeading">
    <w:name w:val="Table Heading"/>
    <w:basedOn w:val="TableContents"/>
    <w:rsid w:val="00D44DD1"/>
    <w:pPr>
      <w:jc w:val="center"/>
    </w:pPr>
    <w:rPr>
      <w:b/>
      <w:bCs/>
    </w:rPr>
  </w:style>
  <w:style w:type="paragraph" w:customStyle="1" w:styleId="indices">
    <w:name w:val="indices"/>
    <w:basedOn w:val="TextBody"/>
    <w:rsid w:val="00D44DD1"/>
    <w:rPr>
      <w:vertAlign w:val="subscript"/>
    </w:rPr>
  </w:style>
  <w:style w:type="paragraph" w:styleId="NormalWeb">
    <w:name w:val="Normal (Web)"/>
    <w:basedOn w:val="Normal"/>
    <w:rsid w:val="00D44DD1"/>
    <w:pPr>
      <w:suppressAutoHyphens w:val="0"/>
      <w:spacing w:before="280" w:after="280"/>
    </w:pPr>
    <w:rPr>
      <w:rFonts w:ascii="Times New Roman" w:hAnsi="Times New Roman" w:cs="Times New Roman"/>
      <w:lang w:val="en-US"/>
    </w:rPr>
  </w:style>
  <w:style w:type="paragraph" w:customStyle="1" w:styleId="Plandocument1">
    <w:name w:val="Plan document1"/>
    <w:basedOn w:val="Normal"/>
    <w:rsid w:val="00D44DD1"/>
    <w:rPr>
      <w:rFonts w:ascii="Tahoma" w:hAnsi="Tahoma" w:cs="Tahoma"/>
      <w:sz w:val="16"/>
      <w:szCs w:val="16"/>
    </w:rPr>
  </w:style>
  <w:style w:type="paragraph" w:customStyle="1" w:styleId="BalloonText2">
    <w:name w:val="Balloon Text2"/>
    <w:basedOn w:val="Normal"/>
    <w:rsid w:val="00D44DD1"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Normal"/>
    <w:rsid w:val="00D44DD1"/>
    <w:pPr>
      <w:ind w:left="720"/>
    </w:pPr>
  </w:style>
  <w:style w:type="paragraph" w:styleId="TextnBalon">
    <w:name w:val="Balloon Text"/>
    <w:basedOn w:val="Normal"/>
    <w:link w:val="TextnBalonCaracter1"/>
    <w:uiPriority w:val="99"/>
    <w:semiHidden/>
    <w:unhideWhenUsed/>
    <w:rsid w:val="00E40499"/>
    <w:rPr>
      <w:rFonts w:ascii="Tahoma" w:hAnsi="Tahoma" w:cs="Tahoma"/>
      <w:sz w:val="16"/>
      <w:szCs w:val="16"/>
    </w:rPr>
  </w:style>
  <w:style w:type="character" w:customStyle="1" w:styleId="TextnBalonCaracter1">
    <w:name w:val="Text în Balon Caracter1"/>
    <w:basedOn w:val="Fontdeparagrafimplicit"/>
    <w:link w:val="TextnBalon"/>
    <w:uiPriority w:val="99"/>
    <w:semiHidden/>
    <w:rsid w:val="00E40499"/>
    <w:rPr>
      <w:rFonts w:ascii="Tahoma" w:hAnsi="Tahoma" w:cs="Tahoma"/>
      <w:sz w:val="16"/>
      <w:szCs w:val="16"/>
      <w:lang w:val="ro-RO" w:eastAsia="ar-SA"/>
    </w:rPr>
  </w:style>
  <w:style w:type="character" w:styleId="Textsubstituent">
    <w:name w:val="Placeholder Text"/>
    <w:basedOn w:val="Fontdeparagrafimplicit"/>
    <w:uiPriority w:val="99"/>
    <w:semiHidden/>
    <w:rsid w:val="00E40499"/>
    <w:rPr>
      <w:color w:val="808080"/>
    </w:rPr>
  </w:style>
  <w:style w:type="table" w:styleId="GrilTabel">
    <w:name w:val="Table Grid"/>
    <w:basedOn w:val="TabelNormal"/>
    <w:uiPriority w:val="59"/>
    <w:rsid w:val="00AA69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roblemStatement">
    <w:name w:val="Problem Statement"/>
    <w:basedOn w:val="Normal"/>
    <w:rsid w:val="00E3430C"/>
    <w:pPr>
      <w:suppressAutoHyphens w:val="0"/>
      <w:ind w:firstLine="709"/>
      <w:jc w:val="both"/>
    </w:pPr>
    <w:rPr>
      <w:rFonts w:ascii="Times New Roman" w:eastAsia="SimSun" w:hAnsi="Times New Roman" w:cs="Times New Roman"/>
      <w:sz w:val="22"/>
      <w:lang w:val="ru-RU" w:eastAsia="ru-RU"/>
    </w:rPr>
  </w:style>
  <w:style w:type="paragraph" w:styleId="Listparagraf">
    <w:name w:val="List Paragraph"/>
    <w:basedOn w:val="Normal"/>
    <w:uiPriority w:val="34"/>
    <w:qFormat/>
    <w:rsid w:val="00E3430C"/>
    <w:pPr>
      <w:suppressAutoHyphens w:val="0"/>
      <w:ind w:left="720"/>
      <w:contextualSpacing/>
    </w:pPr>
    <w:rPr>
      <w:rFonts w:ascii="Times New Roman" w:hAnsi="Times New Roman" w:cs="Times New Roman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D9F865-066F-4DD4-AAD3-29E183ED2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662</Words>
  <Characters>3842</Characters>
  <Application>Microsoft Office Word</Application>
  <DocSecurity>0</DocSecurity>
  <Lines>32</Lines>
  <Paragraphs>8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Unitate Scolara</Company>
  <LinksUpToDate>false</LinksUpToDate>
  <CharactersWithSpaces>4496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VT</dc:creator>
  <cp:lastModifiedBy>user</cp:lastModifiedBy>
  <cp:revision>5</cp:revision>
  <cp:lastPrinted>2016-05-05T15:20:00Z</cp:lastPrinted>
  <dcterms:created xsi:type="dcterms:W3CDTF">2016-05-22T09:21:00Z</dcterms:created>
  <dcterms:modified xsi:type="dcterms:W3CDTF">2016-05-22T09:32:00Z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Unitate Scolara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